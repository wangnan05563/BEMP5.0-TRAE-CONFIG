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9A49F80" w14:textId="77777777" w:rsidR="00DC22E9" w:rsidRPr="00645905" w:rsidRDefault="00DC22E9" w:rsidP="00645905">
      <w:pPr>
        <w:spacing w:line="560" w:lineRule="exact"/>
        <w:rPr>
          <w:rFonts w:ascii="宋体" w:hAnsi="宋体"/>
          <w:b/>
          <w:sz w:val="28"/>
          <w:szCs w:val="28"/>
        </w:rPr>
      </w:pPr>
      <w:bookmarkStart w:id="0" w:name="_Hlk505691473"/>
      <w:bookmarkStart w:id="1" w:name="_Hlk505694320"/>
    </w:p>
    <w:p w14:paraId="5B87B276" w14:textId="77777777" w:rsidR="00DC22E9" w:rsidRPr="00645905" w:rsidRDefault="00DC22E9" w:rsidP="00645905">
      <w:pPr>
        <w:spacing w:line="560" w:lineRule="exact"/>
        <w:rPr>
          <w:rFonts w:ascii="宋体" w:hAnsi="宋体"/>
          <w:sz w:val="28"/>
          <w:szCs w:val="28"/>
        </w:rPr>
      </w:pPr>
    </w:p>
    <w:bookmarkEnd w:id="0"/>
    <w:p w14:paraId="7FD64536" w14:textId="77777777" w:rsidR="00DC22E9" w:rsidRPr="00645905" w:rsidRDefault="00DC22E9" w:rsidP="00645905">
      <w:pPr>
        <w:spacing w:line="560" w:lineRule="exact"/>
        <w:rPr>
          <w:rFonts w:ascii="宋体" w:hAnsi="宋体"/>
          <w:sz w:val="28"/>
          <w:szCs w:val="28"/>
        </w:rPr>
      </w:pPr>
    </w:p>
    <w:p w14:paraId="5A2A1B7B" w14:textId="77777777" w:rsidR="00DC22E9" w:rsidRPr="00645905" w:rsidRDefault="00DC22E9" w:rsidP="00645905">
      <w:pPr>
        <w:spacing w:line="560" w:lineRule="exact"/>
        <w:rPr>
          <w:rFonts w:ascii="宋体" w:hAnsi="宋体"/>
          <w:sz w:val="28"/>
          <w:szCs w:val="28"/>
        </w:rPr>
      </w:pPr>
    </w:p>
    <w:p w14:paraId="1C6D290F" w14:textId="77777777" w:rsidR="00DC22E9" w:rsidRPr="00645905" w:rsidRDefault="00DC22E9" w:rsidP="00645905">
      <w:pPr>
        <w:spacing w:line="560" w:lineRule="exact"/>
        <w:rPr>
          <w:rFonts w:ascii="宋体" w:hAnsi="宋体"/>
          <w:sz w:val="28"/>
          <w:szCs w:val="28"/>
        </w:rPr>
      </w:pPr>
    </w:p>
    <w:bookmarkEnd w:id="1"/>
    <w:p w14:paraId="22CCE317" w14:textId="77777777" w:rsidR="00DC22E9" w:rsidRPr="00645905" w:rsidRDefault="00DC22E9" w:rsidP="00645905">
      <w:pPr>
        <w:spacing w:before="100" w:beforeAutospacing="1" w:after="100" w:afterAutospacing="1" w:line="540" w:lineRule="exact"/>
        <w:contextualSpacing/>
        <w:jc w:val="center"/>
        <w:rPr>
          <w:rFonts w:ascii="微软雅黑" w:eastAsia="微软雅黑" w:hAnsi="微软雅黑" w:cs="黑体" w:hint="eastAsia"/>
          <w:b/>
          <w:sz w:val="44"/>
          <w:szCs w:val="44"/>
        </w:rPr>
      </w:pPr>
      <w:r w:rsidRPr="00645905">
        <w:rPr>
          <w:rFonts w:ascii="微软雅黑" w:eastAsia="微软雅黑" w:hAnsi="微软雅黑" w:cs="黑体" w:hint="eastAsia"/>
          <w:b/>
          <w:sz w:val="44"/>
          <w:szCs w:val="44"/>
        </w:rPr>
        <w:t>X</w:t>
      </w:r>
      <w:r w:rsidRPr="00645905">
        <w:rPr>
          <w:rFonts w:ascii="微软雅黑" w:eastAsia="微软雅黑" w:hAnsi="微软雅黑" w:cs="黑体"/>
          <w:b/>
          <w:sz w:val="44"/>
          <w:szCs w:val="44"/>
        </w:rPr>
        <w:t>XX</w:t>
      </w:r>
      <w:r w:rsidRPr="00645905">
        <w:rPr>
          <w:rFonts w:ascii="微软雅黑" w:eastAsia="微软雅黑" w:hAnsi="微软雅黑" w:cs="黑体" w:hint="eastAsia"/>
          <w:b/>
          <w:sz w:val="44"/>
          <w:szCs w:val="44"/>
        </w:rPr>
        <w:t>信息系统/项目</w:t>
      </w:r>
    </w:p>
    <w:p w14:paraId="2930BD80" w14:textId="77777777" w:rsidR="00DC22E9" w:rsidRPr="00645905" w:rsidRDefault="00DC22E9" w:rsidP="00645905">
      <w:pPr>
        <w:spacing w:before="100" w:beforeAutospacing="1" w:after="100" w:afterAutospacing="1" w:line="540" w:lineRule="exact"/>
        <w:contextualSpacing/>
        <w:jc w:val="center"/>
        <w:rPr>
          <w:rFonts w:ascii="微软雅黑" w:eastAsia="微软雅黑" w:hAnsi="微软雅黑" w:cs="黑体" w:hint="eastAsia"/>
          <w:b/>
          <w:sz w:val="44"/>
          <w:szCs w:val="44"/>
        </w:rPr>
      </w:pPr>
      <w:r w:rsidRPr="00645905">
        <w:rPr>
          <w:rFonts w:ascii="微软雅黑" w:eastAsia="微软雅黑" w:hAnsi="微软雅黑" w:cs="黑体" w:hint="eastAsia"/>
          <w:b/>
          <w:sz w:val="44"/>
          <w:szCs w:val="44"/>
        </w:rPr>
        <w:t>概要设计说明书</w:t>
      </w:r>
    </w:p>
    <w:p w14:paraId="4DE2B0AA" w14:textId="77777777" w:rsidR="00DC22E9" w:rsidRPr="00645905" w:rsidRDefault="00DC22E9" w:rsidP="00645905">
      <w:pPr>
        <w:spacing w:before="100" w:beforeAutospacing="1" w:after="100" w:afterAutospacing="1" w:line="540" w:lineRule="exact"/>
        <w:contextualSpacing/>
        <w:jc w:val="center"/>
        <w:rPr>
          <w:rFonts w:ascii="微软雅黑" w:eastAsia="微软雅黑" w:hAnsi="微软雅黑" w:cs="黑体"/>
          <w:b/>
          <w:sz w:val="44"/>
          <w:szCs w:val="44"/>
        </w:rPr>
      </w:pPr>
    </w:p>
    <w:p w14:paraId="0CA04972" w14:textId="77777777" w:rsidR="00DC22E9" w:rsidRPr="00645905" w:rsidRDefault="00DC22E9" w:rsidP="00645905">
      <w:pPr>
        <w:spacing w:line="560" w:lineRule="exact"/>
        <w:jc w:val="center"/>
        <w:rPr>
          <w:rFonts w:ascii="微软雅黑" w:eastAsia="微软雅黑" w:hAnsi="微软雅黑"/>
          <w:b/>
          <w:sz w:val="28"/>
          <w:szCs w:val="28"/>
        </w:rPr>
      </w:pPr>
    </w:p>
    <w:p w14:paraId="7C2E4C2A" w14:textId="77777777" w:rsidR="00DC22E9" w:rsidRPr="00645905" w:rsidRDefault="00DC22E9" w:rsidP="00645905">
      <w:pPr>
        <w:spacing w:line="560" w:lineRule="exact"/>
        <w:jc w:val="center"/>
        <w:rPr>
          <w:rFonts w:ascii="微软雅黑" w:eastAsia="微软雅黑" w:hAnsi="微软雅黑"/>
          <w:b/>
          <w:sz w:val="28"/>
          <w:szCs w:val="28"/>
        </w:rPr>
      </w:pPr>
    </w:p>
    <w:p w14:paraId="172CD87A" w14:textId="77777777" w:rsidR="00DC22E9" w:rsidRPr="00645905" w:rsidRDefault="00DC22E9" w:rsidP="00645905">
      <w:pPr>
        <w:spacing w:line="560" w:lineRule="exact"/>
        <w:jc w:val="center"/>
        <w:rPr>
          <w:rFonts w:ascii="微软雅黑" w:eastAsia="微软雅黑" w:hAnsi="微软雅黑"/>
          <w:b/>
          <w:sz w:val="28"/>
          <w:szCs w:val="28"/>
        </w:rPr>
      </w:pPr>
    </w:p>
    <w:p w14:paraId="2E79857B" w14:textId="77777777" w:rsidR="00DC22E9" w:rsidRPr="00645905" w:rsidRDefault="00DC22E9" w:rsidP="00645905">
      <w:pPr>
        <w:spacing w:line="560" w:lineRule="exact"/>
        <w:jc w:val="center"/>
        <w:rPr>
          <w:rFonts w:ascii="微软雅黑" w:eastAsia="微软雅黑" w:hAnsi="微软雅黑"/>
          <w:b/>
          <w:sz w:val="28"/>
          <w:szCs w:val="28"/>
        </w:rPr>
      </w:pPr>
    </w:p>
    <w:p w14:paraId="07028C44" w14:textId="77777777" w:rsidR="00DC22E9" w:rsidRPr="00645905" w:rsidRDefault="00DC22E9" w:rsidP="00645905">
      <w:pPr>
        <w:spacing w:line="560" w:lineRule="exact"/>
        <w:jc w:val="center"/>
        <w:rPr>
          <w:rFonts w:ascii="微软雅黑" w:eastAsia="微软雅黑" w:hAnsi="微软雅黑" w:hint="eastAsia"/>
          <w:b/>
          <w:sz w:val="28"/>
          <w:szCs w:val="28"/>
        </w:rPr>
      </w:pPr>
    </w:p>
    <w:p w14:paraId="07CBB23F" w14:textId="77777777" w:rsidR="00DC22E9" w:rsidRDefault="00DC22E9" w:rsidP="00645905">
      <w:pPr>
        <w:spacing w:line="560" w:lineRule="exact"/>
        <w:jc w:val="center"/>
        <w:rPr>
          <w:rFonts w:ascii="黑体" w:eastAsia="黑体" w:hAnsi="黑体" w:hint="eastAsia"/>
          <w:b/>
          <w:sz w:val="28"/>
          <w:szCs w:val="28"/>
        </w:rPr>
      </w:pPr>
    </w:p>
    <w:p w14:paraId="2C81CE70" w14:textId="77777777" w:rsidR="00645905" w:rsidRDefault="00645905" w:rsidP="00645905">
      <w:pPr>
        <w:spacing w:line="560" w:lineRule="exact"/>
        <w:jc w:val="center"/>
        <w:rPr>
          <w:rFonts w:ascii="黑体" w:eastAsia="黑体" w:hAnsi="黑体" w:hint="eastAsia"/>
          <w:b/>
          <w:sz w:val="28"/>
          <w:szCs w:val="28"/>
        </w:rPr>
      </w:pPr>
    </w:p>
    <w:p w14:paraId="0AD97755" w14:textId="77777777" w:rsidR="00645905" w:rsidRDefault="00645905" w:rsidP="00645905">
      <w:pPr>
        <w:spacing w:line="560" w:lineRule="exact"/>
        <w:jc w:val="center"/>
        <w:rPr>
          <w:rFonts w:ascii="黑体" w:eastAsia="黑体" w:hAnsi="黑体" w:hint="eastAsia"/>
          <w:b/>
          <w:sz w:val="28"/>
          <w:szCs w:val="28"/>
        </w:rPr>
      </w:pPr>
    </w:p>
    <w:p w14:paraId="53C3A6C8" w14:textId="77777777" w:rsidR="00645905" w:rsidRDefault="00645905" w:rsidP="00645905">
      <w:pPr>
        <w:spacing w:line="560" w:lineRule="exact"/>
        <w:jc w:val="center"/>
        <w:rPr>
          <w:rFonts w:ascii="黑体" w:eastAsia="黑体" w:hAnsi="黑体" w:hint="eastAsia"/>
          <w:b/>
          <w:sz w:val="28"/>
          <w:szCs w:val="28"/>
        </w:rPr>
      </w:pPr>
    </w:p>
    <w:p w14:paraId="13E23B9F" w14:textId="77777777" w:rsidR="00645905" w:rsidRDefault="00645905" w:rsidP="00645905">
      <w:pPr>
        <w:spacing w:line="560" w:lineRule="exact"/>
        <w:jc w:val="center"/>
        <w:rPr>
          <w:rFonts w:ascii="黑体" w:eastAsia="黑体" w:hAnsi="黑体" w:hint="eastAsia"/>
          <w:b/>
          <w:sz w:val="28"/>
          <w:szCs w:val="28"/>
        </w:rPr>
      </w:pPr>
    </w:p>
    <w:p w14:paraId="69160AFE" w14:textId="77777777" w:rsidR="00645905" w:rsidRPr="00645905" w:rsidRDefault="00645905" w:rsidP="00645905">
      <w:pPr>
        <w:spacing w:line="560" w:lineRule="exact"/>
        <w:jc w:val="center"/>
        <w:rPr>
          <w:rFonts w:ascii="黑体" w:eastAsia="黑体" w:hAnsi="黑体" w:hint="eastAsia"/>
          <w:b/>
          <w:sz w:val="28"/>
          <w:szCs w:val="28"/>
        </w:rPr>
      </w:pPr>
    </w:p>
    <w:p w14:paraId="0DB09003" w14:textId="77777777" w:rsidR="00DC22E9" w:rsidRPr="00645905" w:rsidRDefault="00DC22E9" w:rsidP="00645905">
      <w:pPr>
        <w:spacing w:line="560" w:lineRule="exact"/>
        <w:jc w:val="center"/>
        <w:rPr>
          <w:rFonts w:ascii="黑体" w:eastAsia="黑体" w:hAnsi="黑体"/>
          <w:sz w:val="28"/>
          <w:szCs w:val="28"/>
        </w:rPr>
      </w:pPr>
      <w:bookmarkStart w:id="2" w:name="_Hlk505691484"/>
      <w:r w:rsidRPr="00645905">
        <w:rPr>
          <w:rFonts w:ascii="黑体" w:eastAsia="黑体" w:hAnsi="黑体" w:hint="eastAsia"/>
          <w:sz w:val="28"/>
          <w:szCs w:val="28"/>
        </w:rPr>
        <w:t>信息科技部</w:t>
      </w:r>
    </w:p>
    <w:p w14:paraId="49917F7B" w14:textId="77777777" w:rsidR="00DC22E9" w:rsidRPr="00645905" w:rsidRDefault="00DC22E9" w:rsidP="00645905">
      <w:pPr>
        <w:spacing w:line="560" w:lineRule="exact"/>
        <w:jc w:val="center"/>
        <w:rPr>
          <w:rFonts w:ascii="黑体" w:eastAsia="黑体" w:hAnsi="黑体"/>
          <w:sz w:val="28"/>
          <w:szCs w:val="28"/>
        </w:rPr>
      </w:pPr>
      <w:bookmarkStart w:id="3" w:name="_Hlk505691490"/>
      <w:bookmarkEnd w:id="2"/>
      <w:r w:rsidRPr="00645905">
        <w:rPr>
          <w:rFonts w:ascii="黑体" w:eastAsia="黑体" w:hAnsi="黑体" w:hint="eastAsia"/>
          <w:sz w:val="28"/>
          <w:szCs w:val="28"/>
        </w:rPr>
        <w:t>201</w:t>
      </w:r>
      <w:r w:rsidRPr="00645905">
        <w:rPr>
          <w:rFonts w:ascii="黑体" w:eastAsia="黑体" w:hAnsi="黑体"/>
          <w:sz w:val="28"/>
          <w:szCs w:val="28"/>
        </w:rPr>
        <w:t>8</w:t>
      </w:r>
      <w:r w:rsidRPr="00645905">
        <w:rPr>
          <w:rFonts w:ascii="黑体" w:eastAsia="黑体" w:hAnsi="黑体" w:hint="eastAsia"/>
          <w:sz w:val="28"/>
          <w:szCs w:val="28"/>
        </w:rPr>
        <w:t>年3月</w:t>
      </w:r>
    </w:p>
    <w:bookmarkEnd w:id="3"/>
    <w:p w14:paraId="6DD47AF5" w14:textId="77777777" w:rsidR="00DC22E9" w:rsidRPr="00645905" w:rsidRDefault="00DC22E9" w:rsidP="00645905">
      <w:pPr>
        <w:spacing w:line="560" w:lineRule="exact"/>
        <w:rPr>
          <w:rFonts w:ascii="微软雅黑" w:eastAsia="微软雅黑" w:hAnsi="微软雅黑"/>
          <w:sz w:val="28"/>
          <w:szCs w:val="28"/>
        </w:rPr>
      </w:pPr>
    </w:p>
    <w:p w14:paraId="0B7DEAB7" w14:textId="77777777" w:rsidR="00DC22E9" w:rsidRPr="00645905" w:rsidRDefault="00DC22E9" w:rsidP="00645905">
      <w:pPr>
        <w:spacing w:line="560" w:lineRule="exact"/>
        <w:ind w:firstLineChars="1400" w:firstLine="3920"/>
        <w:rPr>
          <w:rFonts w:ascii="仿宋" w:eastAsia="仿宋" w:hAnsi="仿宋" w:cs="微软雅黑"/>
          <w:sz w:val="28"/>
          <w:szCs w:val="28"/>
        </w:rPr>
      </w:pPr>
      <w:r w:rsidRPr="00645905">
        <w:rPr>
          <w:rFonts w:ascii="微软雅黑" w:eastAsia="微软雅黑" w:hAnsi="微软雅黑" w:cs="微软雅黑"/>
          <w:sz w:val="28"/>
          <w:szCs w:val="28"/>
        </w:rPr>
        <w:br w:type="page"/>
      </w:r>
      <w:r w:rsidRPr="00645905">
        <w:rPr>
          <w:rFonts w:ascii="仿宋" w:eastAsia="仿宋" w:hAnsi="仿宋" w:cs="微软雅黑" w:hint="eastAsia"/>
          <w:sz w:val="28"/>
          <w:szCs w:val="28"/>
        </w:rPr>
        <w:lastRenderedPageBreak/>
        <w:t>修订记录</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76"/>
        <w:gridCol w:w="1080"/>
        <w:gridCol w:w="2405"/>
        <w:gridCol w:w="1559"/>
        <w:gridCol w:w="1701"/>
        <w:gridCol w:w="1391"/>
      </w:tblGrid>
      <w:tr w:rsidR="00DC22E9" w:rsidRPr="00645905" w14:paraId="02405CFF" w14:textId="77777777" w:rsidTr="00573024">
        <w:trPr>
          <w:trHeight w:val="397"/>
        </w:trPr>
        <w:tc>
          <w:tcPr>
            <w:tcW w:w="876" w:type="dxa"/>
            <w:vAlign w:val="center"/>
          </w:tcPr>
          <w:p w14:paraId="78A21C8F"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编号</w:t>
            </w:r>
          </w:p>
        </w:tc>
        <w:tc>
          <w:tcPr>
            <w:tcW w:w="1080" w:type="dxa"/>
            <w:vAlign w:val="center"/>
          </w:tcPr>
          <w:p w14:paraId="7E2E8EFC"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版本号</w:t>
            </w:r>
          </w:p>
        </w:tc>
        <w:tc>
          <w:tcPr>
            <w:tcW w:w="2405" w:type="dxa"/>
            <w:vAlign w:val="center"/>
          </w:tcPr>
          <w:p w14:paraId="5B304F42"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修订内容简述</w:t>
            </w:r>
          </w:p>
        </w:tc>
        <w:tc>
          <w:tcPr>
            <w:tcW w:w="1559" w:type="dxa"/>
            <w:vAlign w:val="center"/>
          </w:tcPr>
          <w:p w14:paraId="675D7E9A"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修订日期</w:t>
            </w:r>
          </w:p>
        </w:tc>
        <w:tc>
          <w:tcPr>
            <w:tcW w:w="1701" w:type="dxa"/>
            <w:vAlign w:val="center"/>
          </w:tcPr>
          <w:p w14:paraId="08CEBBCE"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修订人</w:t>
            </w:r>
          </w:p>
        </w:tc>
        <w:tc>
          <w:tcPr>
            <w:tcW w:w="1391" w:type="dxa"/>
            <w:vAlign w:val="center"/>
          </w:tcPr>
          <w:p w14:paraId="7E0789DA"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审核</w:t>
            </w:r>
          </w:p>
        </w:tc>
      </w:tr>
      <w:tr w:rsidR="00DC22E9" w:rsidRPr="00645905" w14:paraId="00DC718D" w14:textId="77777777" w:rsidTr="00573024">
        <w:trPr>
          <w:trHeight w:val="397"/>
        </w:trPr>
        <w:tc>
          <w:tcPr>
            <w:tcW w:w="876" w:type="dxa"/>
            <w:vAlign w:val="center"/>
          </w:tcPr>
          <w:p w14:paraId="7A3C4C38"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hint="eastAsia"/>
                <w:sz w:val="28"/>
                <w:szCs w:val="28"/>
              </w:rPr>
              <w:t>1</w:t>
            </w:r>
          </w:p>
        </w:tc>
        <w:tc>
          <w:tcPr>
            <w:tcW w:w="1080" w:type="dxa"/>
            <w:vAlign w:val="center"/>
          </w:tcPr>
          <w:p w14:paraId="7644F947" w14:textId="77777777" w:rsidR="00DC22E9" w:rsidRPr="00645905" w:rsidRDefault="00DC22E9" w:rsidP="00AE6C05">
            <w:pPr>
              <w:snapToGrid w:val="0"/>
              <w:spacing w:line="560" w:lineRule="exact"/>
              <w:jc w:val="center"/>
              <w:rPr>
                <w:rFonts w:ascii="仿宋" w:eastAsia="仿宋" w:hAnsi="仿宋" w:cs="微软雅黑" w:hint="eastAsia"/>
                <w:sz w:val="28"/>
                <w:szCs w:val="28"/>
              </w:rPr>
            </w:pPr>
            <w:r w:rsidRPr="00645905">
              <w:rPr>
                <w:rFonts w:ascii="仿宋" w:eastAsia="仿宋" w:hAnsi="仿宋" w:cs="微软雅黑"/>
                <w:sz w:val="28"/>
                <w:szCs w:val="28"/>
              </w:rPr>
              <w:t>0.</w:t>
            </w:r>
            <w:r w:rsidR="00AE6C05">
              <w:rPr>
                <w:rFonts w:ascii="仿宋" w:eastAsia="仿宋" w:hAnsi="仿宋" w:cs="微软雅黑" w:hint="eastAsia"/>
                <w:sz w:val="28"/>
                <w:szCs w:val="28"/>
              </w:rPr>
              <w:t>5</w:t>
            </w:r>
          </w:p>
        </w:tc>
        <w:tc>
          <w:tcPr>
            <w:tcW w:w="2405" w:type="dxa"/>
            <w:vAlign w:val="center"/>
          </w:tcPr>
          <w:p w14:paraId="4F1C1027"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cs="微软雅黑" w:hint="eastAsia"/>
                <w:sz w:val="28"/>
                <w:szCs w:val="28"/>
              </w:rPr>
              <w:t>新建模板</w:t>
            </w:r>
          </w:p>
        </w:tc>
        <w:tc>
          <w:tcPr>
            <w:tcW w:w="1559" w:type="dxa"/>
            <w:vAlign w:val="center"/>
          </w:tcPr>
          <w:p w14:paraId="02A48FA6" w14:textId="77777777" w:rsidR="00DC22E9" w:rsidRPr="00645905" w:rsidRDefault="00DC22E9" w:rsidP="00645905">
            <w:pPr>
              <w:spacing w:line="560" w:lineRule="exact"/>
              <w:jc w:val="center"/>
              <w:rPr>
                <w:rFonts w:ascii="仿宋" w:eastAsia="仿宋" w:hAnsi="仿宋" w:hint="eastAsia"/>
                <w:sz w:val="28"/>
                <w:szCs w:val="28"/>
              </w:rPr>
            </w:pPr>
            <w:r w:rsidRPr="00645905">
              <w:rPr>
                <w:rFonts w:ascii="仿宋" w:eastAsia="仿宋" w:hAnsi="仿宋" w:cs="微软雅黑" w:hint="eastAsia"/>
                <w:sz w:val="28"/>
                <w:szCs w:val="28"/>
              </w:rPr>
              <w:t>201</w:t>
            </w:r>
            <w:r w:rsidRPr="00645905">
              <w:rPr>
                <w:rFonts w:ascii="仿宋" w:eastAsia="仿宋" w:hAnsi="仿宋" w:cs="微软雅黑"/>
                <w:sz w:val="28"/>
                <w:szCs w:val="28"/>
              </w:rPr>
              <w:t>8</w:t>
            </w:r>
            <w:r w:rsidRPr="00645905">
              <w:rPr>
                <w:rFonts w:ascii="仿宋" w:eastAsia="仿宋" w:hAnsi="仿宋" w:cs="微软雅黑" w:hint="eastAsia"/>
                <w:sz w:val="28"/>
                <w:szCs w:val="28"/>
              </w:rPr>
              <w:t>-</w:t>
            </w:r>
            <w:r w:rsidR="001A3468" w:rsidRPr="00645905">
              <w:rPr>
                <w:rFonts w:ascii="仿宋" w:eastAsia="仿宋" w:hAnsi="仿宋" w:cs="微软雅黑" w:hint="eastAsia"/>
                <w:sz w:val="28"/>
                <w:szCs w:val="28"/>
              </w:rPr>
              <w:t>4-</w:t>
            </w:r>
            <w:r w:rsidRPr="00645905">
              <w:rPr>
                <w:rFonts w:ascii="仿宋" w:eastAsia="仿宋" w:hAnsi="仿宋" w:cs="微软雅黑"/>
                <w:sz w:val="28"/>
                <w:szCs w:val="28"/>
              </w:rPr>
              <w:t>16</w:t>
            </w:r>
          </w:p>
        </w:tc>
        <w:tc>
          <w:tcPr>
            <w:tcW w:w="1701" w:type="dxa"/>
            <w:vAlign w:val="center"/>
          </w:tcPr>
          <w:p w14:paraId="7E2780DC" w14:textId="77777777" w:rsidR="00DC22E9" w:rsidRPr="00645905" w:rsidRDefault="004537F2" w:rsidP="00645905">
            <w:pPr>
              <w:snapToGrid w:val="0"/>
              <w:spacing w:line="560" w:lineRule="exact"/>
              <w:jc w:val="center"/>
              <w:rPr>
                <w:rFonts w:ascii="仿宋" w:eastAsia="仿宋" w:hAnsi="仿宋" w:cs="微软雅黑" w:hint="eastAsia"/>
                <w:sz w:val="28"/>
                <w:szCs w:val="28"/>
              </w:rPr>
            </w:pPr>
            <w:r w:rsidRPr="00645905">
              <w:rPr>
                <w:rFonts w:ascii="仿宋" w:eastAsia="仿宋" w:hAnsi="仿宋" w:cs="微软雅黑" w:hint="eastAsia"/>
                <w:sz w:val="28"/>
                <w:szCs w:val="28"/>
              </w:rPr>
              <w:t>冯琛</w:t>
            </w:r>
          </w:p>
        </w:tc>
        <w:tc>
          <w:tcPr>
            <w:tcW w:w="1391" w:type="dxa"/>
            <w:vAlign w:val="center"/>
          </w:tcPr>
          <w:p w14:paraId="4C87628C" w14:textId="77777777" w:rsidR="00DC22E9" w:rsidRPr="00645905" w:rsidRDefault="00DC22E9" w:rsidP="00645905">
            <w:pPr>
              <w:spacing w:line="560" w:lineRule="exact"/>
              <w:jc w:val="center"/>
              <w:rPr>
                <w:rFonts w:ascii="仿宋" w:eastAsia="仿宋" w:hAnsi="仿宋" w:hint="eastAsia"/>
                <w:sz w:val="28"/>
                <w:szCs w:val="28"/>
              </w:rPr>
            </w:pPr>
          </w:p>
        </w:tc>
      </w:tr>
      <w:tr w:rsidR="00DC22E9" w:rsidRPr="00645905" w14:paraId="52D00514" w14:textId="77777777" w:rsidTr="00573024">
        <w:trPr>
          <w:trHeight w:val="397"/>
        </w:trPr>
        <w:tc>
          <w:tcPr>
            <w:tcW w:w="876" w:type="dxa"/>
            <w:vAlign w:val="center"/>
          </w:tcPr>
          <w:p w14:paraId="23FCD5C9"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35A25644"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2FD4304E" w14:textId="77777777" w:rsidR="00DC22E9" w:rsidRPr="00645905" w:rsidRDefault="00DC22E9" w:rsidP="00645905">
            <w:pPr>
              <w:spacing w:line="560" w:lineRule="exact"/>
              <w:jc w:val="center"/>
              <w:rPr>
                <w:rFonts w:ascii="仿宋" w:eastAsia="仿宋" w:hAnsi="仿宋" w:cs="微软雅黑" w:hint="eastAsia"/>
                <w:sz w:val="28"/>
                <w:szCs w:val="28"/>
              </w:rPr>
            </w:pPr>
          </w:p>
        </w:tc>
        <w:tc>
          <w:tcPr>
            <w:tcW w:w="1559" w:type="dxa"/>
            <w:vAlign w:val="center"/>
          </w:tcPr>
          <w:p w14:paraId="7A4DE7F7" w14:textId="77777777" w:rsidR="00DC22E9" w:rsidRPr="00645905" w:rsidRDefault="00DC22E9" w:rsidP="00645905">
            <w:pPr>
              <w:spacing w:line="560" w:lineRule="exact"/>
              <w:jc w:val="center"/>
              <w:rPr>
                <w:rFonts w:ascii="仿宋" w:eastAsia="仿宋" w:hAnsi="仿宋" w:hint="eastAsia"/>
                <w:sz w:val="28"/>
                <w:szCs w:val="28"/>
              </w:rPr>
            </w:pPr>
          </w:p>
        </w:tc>
        <w:tc>
          <w:tcPr>
            <w:tcW w:w="1701" w:type="dxa"/>
            <w:vAlign w:val="center"/>
          </w:tcPr>
          <w:p w14:paraId="19C8E173" w14:textId="77777777" w:rsidR="00DC22E9" w:rsidRPr="00645905" w:rsidRDefault="00DC22E9" w:rsidP="00645905">
            <w:pPr>
              <w:spacing w:line="560" w:lineRule="exact"/>
              <w:jc w:val="center"/>
              <w:rPr>
                <w:rFonts w:ascii="仿宋" w:eastAsia="仿宋" w:hAnsi="仿宋" w:hint="eastAsia"/>
                <w:sz w:val="28"/>
                <w:szCs w:val="28"/>
              </w:rPr>
            </w:pPr>
          </w:p>
        </w:tc>
        <w:tc>
          <w:tcPr>
            <w:tcW w:w="1391" w:type="dxa"/>
            <w:vAlign w:val="center"/>
          </w:tcPr>
          <w:p w14:paraId="4A7DAFD9" w14:textId="77777777" w:rsidR="00DC22E9" w:rsidRPr="00645905" w:rsidRDefault="00DC22E9" w:rsidP="00645905">
            <w:pPr>
              <w:spacing w:line="560" w:lineRule="exact"/>
              <w:jc w:val="center"/>
              <w:rPr>
                <w:rFonts w:ascii="仿宋" w:eastAsia="仿宋" w:hAnsi="仿宋" w:hint="eastAsia"/>
                <w:sz w:val="28"/>
                <w:szCs w:val="28"/>
              </w:rPr>
            </w:pPr>
          </w:p>
        </w:tc>
      </w:tr>
      <w:tr w:rsidR="00DC22E9" w:rsidRPr="00645905" w14:paraId="2582CFC0" w14:textId="77777777" w:rsidTr="00573024">
        <w:trPr>
          <w:trHeight w:val="397"/>
        </w:trPr>
        <w:tc>
          <w:tcPr>
            <w:tcW w:w="876" w:type="dxa"/>
            <w:vAlign w:val="center"/>
          </w:tcPr>
          <w:p w14:paraId="115FA3AA"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1D166A9B"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0004787B" w14:textId="77777777" w:rsidR="00DC22E9" w:rsidRPr="00645905" w:rsidRDefault="00DC22E9" w:rsidP="00645905">
            <w:pPr>
              <w:spacing w:line="560" w:lineRule="exact"/>
              <w:rPr>
                <w:rFonts w:ascii="仿宋" w:eastAsia="仿宋" w:hAnsi="仿宋" w:hint="eastAsia"/>
                <w:sz w:val="28"/>
                <w:szCs w:val="28"/>
              </w:rPr>
            </w:pPr>
          </w:p>
        </w:tc>
        <w:tc>
          <w:tcPr>
            <w:tcW w:w="1559" w:type="dxa"/>
            <w:vAlign w:val="center"/>
          </w:tcPr>
          <w:p w14:paraId="468EB4B1" w14:textId="77777777" w:rsidR="00DC22E9" w:rsidRPr="00645905" w:rsidRDefault="00DC22E9" w:rsidP="00645905">
            <w:pPr>
              <w:spacing w:line="560" w:lineRule="exact"/>
              <w:jc w:val="center"/>
              <w:rPr>
                <w:rFonts w:ascii="仿宋" w:eastAsia="仿宋" w:hAnsi="仿宋"/>
                <w:sz w:val="28"/>
                <w:szCs w:val="28"/>
              </w:rPr>
            </w:pPr>
          </w:p>
        </w:tc>
        <w:tc>
          <w:tcPr>
            <w:tcW w:w="1701" w:type="dxa"/>
            <w:vAlign w:val="center"/>
          </w:tcPr>
          <w:p w14:paraId="6BB6B202" w14:textId="77777777" w:rsidR="00DC22E9" w:rsidRPr="00645905" w:rsidRDefault="00DC22E9" w:rsidP="00645905">
            <w:pPr>
              <w:spacing w:line="560" w:lineRule="exact"/>
              <w:jc w:val="center"/>
              <w:rPr>
                <w:rFonts w:ascii="仿宋" w:eastAsia="仿宋" w:hAnsi="仿宋"/>
                <w:sz w:val="28"/>
                <w:szCs w:val="28"/>
              </w:rPr>
            </w:pPr>
          </w:p>
        </w:tc>
        <w:tc>
          <w:tcPr>
            <w:tcW w:w="1391" w:type="dxa"/>
            <w:vAlign w:val="center"/>
          </w:tcPr>
          <w:p w14:paraId="5AD7D7E8" w14:textId="77777777" w:rsidR="00DC22E9" w:rsidRPr="00645905" w:rsidRDefault="00DC22E9" w:rsidP="00645905">
            <w:pPr>
              <w:spacing w:line="560" w:lineRule="exact"/>
              <w:jc w:val="center"/>
              <w:rPr>
                <w:rFonts w:ascii="仿宋" w:eastAsia="仿宋" w:hAnsi="仿宋"/>
                <w:sz w:val="28"/>
                <w:szCs w:val="28"/>
              </w:rPr>
            </w:pPr>
          </w:p>
        </w:tc>
      </w:tr>
      <w:tr w:rsidR="00DC22E9" w:rsidRPr="00645905" w14:paraId="57C7ECBA" w14:textId="77777777" w:rsidTr="00573024">
        <w:trPr>
          <w:trHeight w:val="397"/>
        </w:trPr>
        <w:tc>
          <w:tcPr>
            <w:tcW w:w="876" w:type="dxa"/>
            <w:vAlign w:val="center"/>
          </w:tcPr>
          <w:p w14:paraId="2668C4E1"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1C55B432"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1EEEAE72" w14:textId="77777777" w:rsidR="00DC22E9" w:rsidRPr="00645905" w:rsidRDefault="00DC22E9" w:rsidP="00645905">
            <w:pPr>
              <w:spacing w:line="560" w:lineRule="exact"/>
              <w:rPr>
                <w:rFonts w:ascii="仿宋" w:eastAsia="仿宋" w:hAnsi="仿宋" w:hint="eastAsia"/>
                <w:sz w:val="28"/>
                <w:szCs w:val="28"/>
              </w:rPr>
            </w:pPr>
          </w:p>
        </w:tc>
        <w:tc>
          <w:tcPr>
            <w:tcW w:w="1559" w:type="dxa"/>
            <w:vAlign w:val="center"/>
          </w:tcPr>
          <w:p w14:paraId="45A6FB71" w14:textId="77777777" w:rsidR="00DC22E9" w:rsidRPr="00645905" w:rsidRDefault="00DC22E9" w:rsidP="00645905">
            <w:pPr>
              <w:spacing w:line="560" w:lineRule="exact"/>
              <w:jc w:val="center"/>
              <w:rPr>
                <w:rFonts w:ascii="仿宋" w:eastAsia="仿宋" w:hAnsi="仿宋" w:hint="eastAsia"/>
                <w:sz w:val="28"/>
                <w:szCs w:val="28"/>
              </w:rPr>
            </w:pPr>
          </w:p>
        </w:tc>
        <w:tc>
          <w:tcPr>
            <w:tcW w:w="1701" w:type="dxa"/>
            <w:vAlign w:val="center"/>
          </w:tcPr>
          <w:p w14:paraId="32090873" w14:textId="77777777" w:rsidR="00DC22E9" w:rsidRPr="00645905" w:rsidRDefault="00DC22E9" w:rsidP="00645905">
            <w:pPr>
              <w:spacing w:line="560" w:lineRule="exact"/>
              <w:jc w:val="center"/>
              <w:rPr>
                <w:rFonts w:ascii="仿宋" w:eastAsia="仿宋" w:hAnsi="仿宋" w:hint="eastAsia"/>
                <w:sz w:val="28"/>
                <w:szCs w:val="28"/>
              </w:rPr>
            </w:pPr>
          </w:p>
        </w:tc>
        <w:tc>
          <w:tcPr>
            <w:tcW w:w="1391" w:type="dxa"/>
            <w:vAlign w:val="center"/>
          </w:tcPr>
          <w:p w14:paraId="1F95FAEC" w14:textId="77777777" w:rsidR="00DC22E9" w:rsidRPr="00645905" w:rsidRDefault="00DC22E9" w:rsidP="00645905">
            <w:pPr>
              <w:spacing w:line="560" w:lineRule="exact"/>
              <w:jc w:val="center"/>
              <w:rPr>
                <w:rFonts w:ascii="仿宋" w:eastAsia="仿宋" w:hAnsi="仿宋" w:hint="eastAsia"/>
                <w:sz w:val="28"/>
                <w:szCs w:val="28"/>
              </w:rPr>
            </w:pPr>
          </w:p>
        </w:tc>
      </w:tr>
      <w:tr w:rsidR="00DC22E9" w:rsidRPr="00645905" w14:paraId="3A3A4412" w14:textId="77777777" w:rsidTr="00573024">
        <w:trPr>
          <w:trHeight w:val="397"/>
        </w:trPr>
        <w:tc>
          <w:tcPr>
            <w:tcW w:w="876" w:type="dxa"/>
            <w:vAlign w:val="center"/>
          </w:tcPr>
          <w:p w14:paraId="2BD16FDE" w14:textId="77777777" w:rsidR="00DC22E9" w:rsidRPr="00645905" w:rsidRDefault="00DC22E9" w:rsidP="00645905">
            <w:pPr>
              <w:spacing w:line="560" w:lineRule="exact"/>
              <w:jc w:val="center"/>
              <w:rPr>
                <w:rFonts w:ascii="仿宋" w:eastAsia="仿宋" w:hAnsi="仿宋" w:hint="eastAsia"/>
                <w:sz w:val="28"/>
                <w:szCs w:val="28"/>
              </w:rPr>
            </w:pPr>
          </w:p>
        </w:tc>
        <w:tc>
          <w:tcPr>
            <w:tcW w:w="1080" w:type="dxa"/>
            <w:vAlign w:val="center"/>
          </w:tcPr>
          <w:p w14:paraId="1CBD5864" w14:textId="77777777" w:rsidR="00DC22E9" w:rsidRPr="00645905" w:rsidRDefault="00DC22E9" w:rsidP="00645905">
            <w:pPr>
              <w:spacing w:line="560" w:lineRule="exact"/>
              <w:jc w:val="center"/>
              <w:rPr>
                <w:rFonts w:ascii="仿宋" w:eastAsia="仿宋" w:hAnsi="仿宋" w:hint="eastAsia"/>
                <w:sz w:val="28"/>
                <w:szCs w:val="28"/>
              </w:rPr>
            </w:pPr>
          </w:p>
        </w:tc>
        <w:tc>
          <w:tcPr>
            <w:tcW w:w="2405" w:type="dxa"/>
            <w:vAlign w:val="center"/>
          </w:tcPr>
          <w:p w14:paraId="26F4A568" w14:textId="77777777" w:rsidR="00DC22E9" w:rsidRPr="00645905" w:rsidRDefault="00DC22E9" w:rsidP="00645905">
            <w:pPr>
              <w:spacing w:line="560" w:lineRule="exact"/>
              <w:rPr>
                <w:rFonts w:ascii="仿宋" w:eastAsia="仿宋" w:hAnsi="仿宋" w:hint="eastAsia"/>
                <w:sz w:val="28"/>
                <w:szCs w:val="28"/>
              </w:rPr>
            </w:pPr>
          </w:p>
        </w:tc>
        <w:tc>
          <w:tcPr>
            <w:tcW w:w="1559" w:type="dxa"/>
            <w:vAlign w:val="center"/>
          </w:tcPr>
          <w:p w14:paraId="127A5FA6" w14:textId="77777777" w:rsidR="00DC22E9" w:rsidRPr="00645905" w:rsidRDefault="00DC22E9" w:rsidP="00645905">
            <w:pPr>
              <w:spacing w:line="560" w:lineRule="exact"/>
              <w:jc w:val="center"/>
              <w:rPr>
                <w:rFonts w:ascii="仿宋" w:eastAsia="仿宋" w:hAnsi="仿宋" w:hint="eastAsia"/>
                <w:sz w:val="28"/>
                <w:szCs w:val="28"/>
              </w:rPr>
            </w:pPr>
          </w:p>
        </w:tc>
        <w:tc>
          <w:tcPr>
            <w:tcW w:w="1701" w:type="dxa"/>
            <w:vAlign w:val="center"/>
          </w:tcPr>
          <w:p w14:paraId="7BB4271D" w14:textId="77777777" w:rsidR="00DC22E9" w:rsidRPr="00645905" w:rsidRDefault="00DC22E9" w:rsidP="00645905">
            <w:pPr>
              <w:spacing w:line="560" w:lineRule="exact"/>
              <w:jc w:val="center"/>
              <w:rPr>
                <w:rFonts w:ascii="仿宋" w:eastAsia="仿宋" w:hAnsi="仿宋" w:hint="eastAsia"/>
                <w:sz w:val="28"/>
                <w:szCs w:val="28"/>
              </w:rPr>
            </w:pPr>
          </w:p>
        </w:tc>
        <w:tc>
          <w:tcPr>
            <w:tcW w:w="1391" w:type="dxa"/>
            <w:vAlign w:val="center"/>
          </w:tcPr>
          <w:p w14:paraId="494D6C23" w14:textId="77777777" w:rsidR="00DC22E9" w:rsidRPr="00645905" w:rsidRDefault="00DC22E9" w:rsidP="00645905">
            <w:pPr>
              <w:spacing w:line="560" w:lineRule="exact"/>
              <w:jc w:val="center"/>
              <w:rPr>
                <w:rFonts w:ascii="仿宋" w:eastAsia="仿宋" w:hAnsi="仿宋" w:hint="eastAsia"/>
                <w:sz w:val="28"/>
                <w:szCs w:val="28"/>
              </w:rPr>
            </w:pPr>
          </w:p>
        </w:tc>
      </w:tr>
    </w:tbl>
    <w:p w14:paraId="685239B5" w14:textId="77777777" w:rsidR="00DC22E9" w:rsidRPr="00645905" w:rsidRDefault="00DC22E9" w:rsidP="00645905">
      <w:pPr>
        <w:spacing w:line="560" w:lineRule="exact"/>
        <w:jc w:val="center"/>
        <w:textAlignment w:val="baseline"/>
        <w:rPr>
          <w:rFonts w:ascii="仿宋" w:eastAsia="仿宋" w:hAnsi="仿宋"/>
          <w:b/>
          <w:sz w:val="28"/>
          <w:szCs w:val="28"/>
        </w:rPr>
      </w:pPr>
    </w:p>
    <w:p w14:paraId="357CC66C" w14:textId="77777777" w:rsidR="00DC22E9" w:rsidRPr="00590B4D" w:rsidRDefault="00DC22E9" w:rsidP="00645905">
      <w:pPr>
        <w:pStyle w:val="TOCHeading"/>
        <w:spacing w:before="156" w:beforeAutospacing="1" w:after="100" w:afterAutospacing="1" w:line="560" w:lineRule="exact"/>
        <w:ind w:right="4"/>
        <w:contextualSpacing/>
        <w:jc w:val="center"/>
        <w:rPr>
          <w:rFonts w:ascii="微软雅黑" w:eastAsia="微软雅黑" w:hAnsi="微软雅黑"/>
          <w:color w:val="auto"/>
          <w:sz w:val="24"/>
          <w:szCs w:val="24"/>
        </w:rPr>
      </w:pPr>
      <w:r w:rsidRPr="00645905">
        <w:rPr>
          <w:rFonts w:ascii="仿宋" w:eastAsia="仿宋" w:hAnsi="仿宋"/>
          <w:b/>
          <w:sz w:val="28"/>
          <w:szCs w:val="28"/>
        </w:rPr>
        <w:br w:type="page"/>
      </w:r>
      <w:r w:rsidRPr="00590B4D">
        <w:rPr>
          <w:rFonts w:ascii="微软雅黑" w:eastAsia="微软雅黑" w:hAnsi="微软雅黑"/>
          <w:color w:val="auto"/>
          <w:sz w:val="24"/>
          <w:szCs w:val="24"/>
          <w:lang w:val="zh-CN"/>
        </w:rPr>
        <w:lastRenderedPageBreak/>
        <w:t>目</w:t>
      </w:r>
      <w:r w:rsidRPr="00590B4D">
        <w:rPr>
          <w:rFonts w:ascii="微软雅黑" w:eastAsia="微软雅黑" w:hAnsi="微软雅黑" w:hint="eastAsia"/>
          <w:color w:val="auto"/>
          <w:sz w:val="24"/>
          <w:szCs w:val="24"/>
          <w:lang w:val="zh-CN"/>
        </w:rPr>
        <w:t xml:space="preserve">  </w:t>
      </w:r>
      <w:r w:rsidRPr="00590B4D">
        <w:rPr>
          <w:rFonts w:ascii="微软雅黑" w:eastAsia="微软雅黑" w:hAnsi="微软雅黑"/>
          <w:color w:val="auto"/>
          <w:sz w:val="24"/>
          <w:szCs w:val="24"/>
          <w:lang w:val="zh-CN"/>
        </w:rPr>
        <w:t>录</w:t>
      </w:r>
    </w:p>
    <w:p w14:paraId="0ED4E5C5"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r w:rsidRPr="00590B4D">
        <w:rPr>
          <w:rFonts w:ascii="微软雅黑" w:eastAsia="微软雅黑" w:hAnsi="微软雅黑"/>
          <w:b w:val="0"/>
          <w:sz w:val="24"/>
          <w:szCs w:val="24"/>
        </w:rPr>
        <w:fldChar w:fldCharType="begin"/>
      </w:r>
      <w:r w:rsidRPr="00590B4D">
        <w:rPr>
          <w:rFonts w:ascii="微软雅黑" w:eastAsia="微软雅黑" w:hAnsi="微软雅黑"/>
          <w:b w:val="0"/>
          <w:sz w:val="24"/>
          <w:szCs w:val="24"/>
        </w:rPr>
        <w:instrText xml:space="preserve"> TOC \o "1-3" \h \z \u </w:instrText>
      </w:r>
      <w:r w:rsidRPr="00590B4D">
        <w:rPr>
          <w:rFonts w:ascii="微软雅黑" w:eastAsia="微软雅黑" w:hAnsi="微软雅黑"/>
          <w:b w:val="0"/>
          <w:sz w:val="24"/>
          <w:szCs w:val="24"/>
        </w:rPr>
        <w:fldChar w:fldCharType="separate"/>
      </w:r>
      <w:hyperlink w:anchor="_Toc509135344" w:history="1">
        <w:r w:rsidRPr="00590B4D">
          <w:rPr>
            <w:rStyle w:val="a3"/>
            <w:rFonts w:ascii="微软雅黑" w:eastAsia="微软雅黑" w:hAnsi="微软雅黑"/>
            <w:b w:val="0"/>
            <w:noProof/>
            <w:sz w:val="24"/>
            <w:szCs w:val="24"/>
          </w:rPr>
          <w:t>1.</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概述</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_Toc509135344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5</w:t>
        </w:r>
        <w:r w:rsidRPr="00590B4D">
          <w:rPr>
            <w:rFonts w:ascii="微软雅黑" w:eastAsia="微软雅黑" w:hAnsi="微软雅黑"/>
            <w:b w:val="0"/>
            <w:noProof/>
            <w:webHidden/>
            <w:sz w:val="24"/>
            <w:szCs w:val="24"/>
          </w:rPr>
          <w:fldChar w:fldCharType="end"/>
        </w:r>
      </w:hyperlink>
    </w:p>
    <w:p w14:paraId="187F6374"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5" w:history="1">
        <w:r w:rsidRPr="00590B4D">
          <w:rPr>
            <w:rStyle w:val="a3"/>
            <w:rFonts w:ascii="微软雅黑" w:eastAsia="微软雅黑" w:hAnsi="微软雅黑"/>
            <w:noProof/>
            <w:sz w:val="24"/>
            <w:szCs w:val="24"/>
          </w:rPr>
          <w:t>1.1.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编写目的</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_Toc509135345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5</w:t>
        </w:r>
        <w:r w:rsidRPr="00590B4D">
          <w:rPr>
            <w:rFonts w:ascii="微软雅黑" w:eastAsia="微软雅黑" w:hAnsi="微软雅黑"/>
            <w:noProof/>
            <w:webHidden/>
            <w:sz w:val="24"/>
            <w:szCs w:val="24"/>
          </w:rPr>
          <w:fldChar w:fldCharType="end"/>
        </w:r>
      </w:hyperlink>
    </w:p>
    <w:p w14:paraId="6A17050C"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6" w:history="1">
        <w:r w:rsidRPr="00590B4D">
          <w:rPr>
            <w:rStyle w:val="a3"/>
            <w:rFonts w:ascii="微软雅黑" w:eastAsia="微软雅黑" w:hAnsi="微软雅黑"/>
            <w:noProof/>
            <w:sz w:val="24"/>
            <w:szCs w:val="24"/>
          </w:rPr>
          <w:t>1.2.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适用范围</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5</w:t>
        </w:r>
        <w:r w:rsidRPr="00590B4D">
          <w:rPr>
            <w:rFonts w:ascii="微软雅黑" w:eastAsia="微软雅黑" w:hAnsi="微软雅黑"/>
            <w:noProof/>
            <w:webHidden/>
            <w:sz w:val="24"/>
            <w:szCs w:val="24"/>
          </w:rPr>
          <w:fldChar w:fldCharType="end"/>
        </w:r>
      </w:hyperlink>
    </w:p>
    <w:p w14:paraId="10298823"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7" w:history="1">
        <w:r w:rsidRPr="00590B4D">
          <w:rPr>
            <w:rStyle w:val="a3"/>
            <w:rFonts w:ascii="微软雅黑" w:eastAsia="微软雅黑" w:hAnsi="微软雅黑"/>
            <w:noProof/>
            <w:sz w:val="24"/>
            <w:szCs w:val="24"/>
          </w:rPr>
          <w:t>1.3.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读者对象</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5</w:t>
        </w:r>
        <w:r w:rsidRPr="00590B4D">
          <w:rPr>
            <w:rFonts w:ascii="微软雅黑" w:eastAsia="微软雅黑" w:hAnsi="微软雅黑"/>
            <w:noProof/>
            <w:webHidden/>
            <w:sz w:val="24"/>
            <w:szCs w:val="24"/>
          </w:rPr>
          <w:fldChar w:fldCharType="end"/>
        </w:r>
      </w:hyperlink>
    </w:p>
    <w:p w14:paraId="245853F9"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8" w:history="1">
        <w:r w:rsidRPr="00590B4D">
          <w:rPr>
            <w:rStyle w:val="a3"/>
            <w:rFonts w:ascii="微软雅黑" w:eastAsia="微软雅黑" w:hAnsi="微软雅黑"/>
            <w:noProof/>
            <w:sz w:val="24"/>
            <w:szCs w:val="24"/>
          </w:rPr>
          <w:t>1.4.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术语和缩写</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6</w:t>
        </w:r>
        <w:r w:rsidRPr="00590B4D">
          <w:rPr>
            <w:rFonts w:ascii="微软雅黑" w:eastAsia="微软雅黑" w:hAnsi="微软雅黑"/>
            <w:noProof/>
            <w:webHidden/>
            <w:sz w:val="24"/>
            <w:szCs w:val="24"/>
          </w:rPr>
          <w:fldChar w:fldCharType="end"/>
        </w:r>
      </w:hyperlink>
    </w:p>
    <w:p w14:paraId="6B9A4634"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49" w:history="1">
        <w:r w:rsidRPr="00590B4D">
          <w:rPr>
            <w:rStyle w:val="a3"/>
            <w:rFonts w:ascii="微软雅黑" w:eastAsia="微软雅黑" w:hAnsi="微软雅黑"/>
            <w:noProof/>
            <w:sz w:val="24"/>
            <w:szCs w:val="24"/>
          </w:rPr>
          <w:t>1.5.</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参考资料</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_Toc509135349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6</w:t>
        </w:r>
        <w:r w:rsidRPr="00590B4D">
          <w:rPr>
            <w:rFonts w:ascii="微软雅黑" w:eastAsia="微软雅黑" w:hAnsi="微软雅黑"/>
            <w:noProof/>
            <w:webHidden/>
            <w:sz w:val="24"/>
            <w:szCs w:val="24"/>
          </w:rPr>
          <w:fldChar w:fldCharType="end"/>
        </w:r>
      </w:hyperlink>
    </w:p>
    <w:p w14:paraId="1884356D"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50" w:history="1">
        <w:r w:rsidRPr="00590B4D">
          <w:rPr>
            <w:rStyle w:val="a3"/>
            <w:rFonts w:ascii="微软雅黑" w:eastAsia="微软雅黑" w:hAnsi="微软雅黑"/>
            <w:b w:val="0"/>
            <w:noProof/>
            <w:sz w:val="24"/>
            <w:szCs w:val="24"/>
          </w:rPr>
          <w:t>2.</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系统概述</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_Toc509135350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6</w:t>
        </w:r>
        <w:r w:rsidRPr="00590B4D">
          <w:rPr>
            <w:rFonts w:ascii="微软雅黑" w:eastAsia="微软雅黑" w:hAnsi="微软雅黑"/>
            <w:b w:val="0"/>
            <w:noProof/>
            <w:webHidden/>
            <w:sz w:val="24"/>
            <w:szCs w:val="24"/>
          </w:rPr>
          <w:fldChar w:fldCharType="end"/>
        </w:r>
      </w:hyperlink>
    </w:p>
    <w:p w14:paraId="230245E1"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51" w:history="1">
        <w:r w:rsidRPr="00590B4D">
          <w:rPr>
            <w:rStyle w:val="a3"/>
            <w:rFonts w:ascii="微软雅黑" w:eastAsia="微软雅黑" w:hAnsi="微软雅黑"/>
            <w:b w:val="0"/>
            <w:noProof/>
            <w:sz w:val="24"/>
            <w:szCs w:val="24"/>
          </w:rPr>
          <w:t>3.</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设计概述</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_Toc509135351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6</w:t>
        </w:r>
        <w:r w:rsidRPr="00590B4D">
          <w:rPr>
            <w:rFonts w:ascii="微软雅黑" w:eastAsia="微软雅黑" w:hAnsi="微软雅黑"/>
            <w:b w:val="0"/>
            <w:noProof/>
            <w:webHidden/>
            <w:sz w:val="24"/>
            <w:szCs w:val="24"/>
          </w:rPr>
          <w:fldChar w:fldCharType="end"/>
        </w:r>
      </w:hyperlink>
    </w:p>
    <w:p w14:paraId="293F93D1"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2" w:history="1">
        <w:r w:rsidRPr="00590B4D">
          <w:rPr>
            <w:rStyle w:val="a3"/>
            <w:rFonts w:ascii="微软雅黑" w:eastAsia="微软雅黑" w:hAnsi="微软雅黑"/>
            <w:noProof/>
            <w:sz w:val="24"/>
            <w:szCs w:val="24"/>
          </w:rPr>
          <w:t>3.1.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设计约束</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_Toc509135352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7</w:t>
        </w:r>
        <w:r w:rsidRPr="00590B4D">
          <w:rPr>
            <w:rFonts w:ascii="微软雅黑" w:eastAsia="微软雅黑" w:hAnsi="微软雅黑"/>
            <w:noProof/>
            <w:webHidden/>
            <w:sz w:val="24"/>
            <w:szCs w:val="24"/>
          </w:rPr>
          <w:fldChar w:fldCharType="end"/>
        </w:r>
      </w:hyperlink>
    </w:p>
    <w:p w14:paraId="071692EB"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3" w:history="1">
        <w:r w:rsidRPr="00590B4D">
          <w:rPr>
            <w:rStyle w:val="a3"/>
            <w:rFonts w:ascii="微软雅黑" w:eastAsia="微软雅黑" w:hAnsi="微软雅黑"/>
            <w:noProof/>
            <w:sz w:val="24"/>
            <w:szCs w:val="24"/>
          </w:rPr>
          <w:t>3.2.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设计策略</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_Toc509135353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7</w:t>
        </w:r>
        <w:r w:rsidRPr="00590B4D">
          <w:rPr>
            <w:rFonts w:ascii="微软雅黑" w:eastAsia="微软雅黑" w:hAnsi="微软雅黑"/>
            <w:noProof/>
            <w:webHidden/>
            <w:sz w:val="24"/>
            <w:szCs w:val="24"/>
          </w:rPr>
          <w:fldChar w:fldCharType="end"/>
        </w:r>
      </w:hyperlink>
    </w:p>
    <w:p w14:paraId="080EFA9F"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4" w:history="1">
        <w:r w:rsidRPr="00590B4D">
          <w:rPr>
            <w:rStyle w:val="a3"/>
            <w:rFonts w:ascii="微软雅黑" w:eastAsia="微软雅黑" w:hAnsi="微软雅黑"/>
            <w:noProof/>
            <w:sz w:val="24"/>
            <w:szCs w:val="24"/>
          </w:rPr>
          <w:t>3.3.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技术实现</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_Toc509135354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8</w:t>
        </w:r>
        <w:r w:rsidRPr="00590B4D">
          <w:rPr>
            <w:rFonts w:ascii="微软雅黑" w:eastAsia="微软雅黑" w:hAnsi="微软雅黑"/>
            <w:noProof/>
            <w:webHidden/>
            <w:sz w:val="24"/>
            <w:szCs w:val="24"/>
          </w:rPr>
          <w:fldChar w:fldCharType="end"/>
        </w:r>
      </w:hyperlink>
    </w:p>
    <w:p w14:paraId="41B1508C"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55" w:history="1">
        <w:r w:rsidRPr="00590B4D">
          <w:rPr>
            <w:rStyle w:val="a3"/>
            <w:rFonts w:ascii="微软雅黑" w:eastAsia="微软雅黑" w:hAnsi="微软雅黑"/>
            <w:b w:val="0"/>
            <w:noProof/>
            <w:sz w:val="24"/>
            <w:szCs w:val="24"/>
          </w:rPr>
          <w:t>4.</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系统总体框架</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_Toc509135355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8</w:t>
        </w:r>
        <w:r w:rsidRPr="00590B4D">
          <w:rPr>
            <w:rFonts w:ascii="微软雅黑" w:eastAsia="微软雅黑" w:hAnsi="微软雅黑"/>
            <w:b w:val="0"/>
            <w:noProof/>
            <w:webHidden/>
            <w:sz w:val="24"/>
            <w:szCs w:val="24"/>
          </w:rPr>
          <w:fldChar w:fldCharType="end"/>
        </w:r>
      </w:hyperlink>
    </w:p>
    <w:p w14:paraId="4A6BD9D5"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6" w:history="1">
        <w:r w:rsidRPr="00590B4D">
          <w:rPr>
            <w:rStyle w:val="a3"/>
            <w:rFonts w:ascii="微软雅黑" w:eastAsia="微软雅黑" w:hAnsi="微软雅黑"/>
            <w:noProof/>
            <w:sz w:val="24"/>
            <w:szCs w:val="24"/>
          </w:rPr>
          <w:t>4.1.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网络结构图</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8</w:t>
        </w:r>
        <w:r w:rsidRPr="00590B4D">
          <w:rPr>
            <w:rFonts w:ascii="微软雅黑" w:eastAsia="微软雅黑" w:hAnsi="微软雅黑"/>
            <w:noProof/>
            <w:webHidden/>
            <w:sz w:val="24"/>
            <w:szCs w:val="24"/>
          </w:rPr>
          <w:fldChar w:fldCharType="end"/>
        </w:r>
      </w:hyperlink>
    </w:p>
    <w:p w14:paraId="2690AB74"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7" w:history="1">
        <w:r w:rsidRPr="00590B4D">
          <w:rPr>
            <w:rStyle w:val="a3"/>
            <w:rFonts w:ascii="微软雅黑" w:eastAsia="微软雅黑" w:hAnsi="微软雅黑"/>
            <w:noProof/>
            <w:sz w:val="24"/>
            <w:szCs w:val="24"/>
          </w:rPr>
          <w:t>4.2.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组件结构图</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8</w:t>
        </w:r>
        <w:r w:rsidRPr="00590B4D">
          <w:rPr>
            <w:rFonts w:ascii="微软雅黑" w:eastAsia="微软雅黑" w:hAnsi="微软雅黑"/>
            <w:noProof/>
            <w:webHidden/>
            <w:sz w:val="24"/>
            <w:szCs w:val="24"/>
          </w:rPr>
          <w:fldChar w:fldCharType="end"/>
        </w:r>
      </w:hyperlink>
    </w:p>
    <w:p w14:paraId="170E4A46"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8" w:history="1">
        <w:r w:rsidRPr="00590B4D">
          <w:rPr>
            <w:rStyle w:val="a3"/>
            <w:rFonts w:ascii="微软雅黑" w:eastAsia="微软雅黑" w:hAnsi="微软雅黑"/>
            <w:noProof/>
            <w:sz w:val="24"/>
            <w:szCs w:val="24"/>
          </w:rPr>
          <w:t>4.3.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外部接口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9</w:t>
        </w:r>
        <w:r w:rsidRPr="00590B4D">
          <w:rPr>
            <w:rFonts w:ascii="微软雅黑" w:eastAsia="微软雅黑" w:hAnsi="微软雅黑"/>
            <w:noProof/>
            <w:webHidden/>
            <w:sz w:val="24"/>
            <w:szCs w:val="24"/>
          </w:rPr>
          <w:fldChar w:fldCharType="end"/>
        </w:r>
      </w:hyperlink>
    </w:p>
    <w:p w14:paraId="1A441DB3"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59" w:history="1">
        <w:r w:rsidRPr="00590B4D">
          <w:rPr>
            <w:rStyle w:val="a3"/>
            <w:rFonts w:ascii="微软雅黑" w:eastAsia="微软雅黑" w:hAnsi="微软雅黑"/>
            <w:noProof/>
            <w:sz w:val="24"/>
            <w:szCs w:val="24"/>
          </w:rPr>
          <w:t>4.4.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组件汇总表</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_Toc509135359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10</w:t>
        </w:r>
        <w:r w:rsidRPr="00590B4D">
          <w:rPr>
            <w:rFonts w:ascii="微软雅黑" w:eastAsia="微软雅黑" w:hAnsi="微软雅黑"/>
            <w:noProof/>
            <w:webHidden/>
            <w:sz w:val="24"/>
            <w:szCs w:val="24"/>
          </w:rPr>
          <w:fldChar w:fldCharType="end"/>
        </w:r>
      </w:hyperlink>
    </w:p>
    <w:p w14:paraId="42340D55"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60" w:history="1">
        <w:r w:rsidRPr="00590B4D">
          <w:rPr>
            <w:rStyle w:val="a3"/>
            <w:rFonts w:ascii="微软雅黑" w:eastAsia="微软雅黑" w:hAnsi="微软雅黑"/>
            <w:b w:val="0"/>
            <w:noProof/>
            <w:sz w:val="24"/>
            <w:szCs w:val="24"/>
          </w:rPr>
          <w:t>5.</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系统组件</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_Toc509135360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11</w:t>
        </w:r>
        <w:r w:rsidRPr="00590B4D">
          <w:rPr>
            <w:rFonts w:ascii="微软雅黑" w:eastAsia="微软雅黑" w:hAnsi="微软雅黑"/>
            <w:b w:val="0"/>
            <w:noProof/>
            <w:webHidden/>
            <w:sz w:val="24"/>
            <w:szCs w:val="24"/>
          </w:rPr>
          <w:fldChar w:fldCharType="end"/>
        </w:r>
      </w:hyperlink>
    </w:p>
    <w:p w14:paraId="61F03D49"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61" w:history="1">
        <w:r w:rsidRPr="00590B4D">
          <w:rPr>
            <w:rStyle w:val="a3"/>
            <w:rFonts w:ascii="微软雅黑" w:eastAsia="微软雅黑" w:hAnsi="微软雅黑"/>
            <w:noProof/>
            <w:sz w:val="24"/>
            <w:szCs w:val="24"/>
          </w:rPr>
          <w:t>5.1.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组件1 &lt;如: STDraw组件&gt;</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_Toc509135361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586BF754" w14:textId="77777777" w:rsidR="00DC22E9" w:rsidRPr="00590B4D" w:rsidRDefault="00DC22E9" w:rsidP="00AC459A">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2" w:history="1">
        <w:r w:rsidRPr="00590B4D">
          <w:rPr>
            <w:rStyle w:val="a3"/>
            <w:rFonts w:ascii="微软雅黑" w:eastAsia="微软雅黑" w:hAnsi="微软雅黑"/>
            <w:noProof/>
            <w:sz w:val="24"/>
            <w:szCs w:val="24"/>
          </w:rPr>
          <w:t>5.1.1</w:t>
        </w:r>
        <w:r w:rsidR="00AC459A" w:rsidRPr="00590B4D">
          <w:rPr>
            <w:rStyle w:val="a3"/>
            <w:rFonts w:ascii="微软雅黑" w:eastAsia="微软雅黑" w:hAnsi="微软雅黑" w:hint="eastAsia"/>
            <w:noProof/>
            <w:sz w:val="24"/>
            <w:szCs w:val="24"/>
          </w:rPr>
          <w:t>功能描述</w:t>
        </w:r>
        <w:r w:rsidR="00AC459A" w:rsidRPr="00590B4D">
          <w:rPr>
            <w:rStyle w:val="a3"/>
            <w:rFonts w:ascii="微软雅黑" w:eastAsia="微软雅黑" w:hAnsi="微软雅黑"/>
            <w:noProof/>
            <w:sz w:val="24"/>
            <w:szCs w:val="24"/>
          </w:rPr>
          <w:t>…………………………………………………</w:t>
        </w:r>
        <w:r w:rsidR="00590B4D">
          <w:rPr>
            <w:rStyle w:val="a3"/>
            <w:rFonts w:ascii="微软雅黑" w:eastAsia="微软雅黑" w:hAnsi="微软雅黑"/>
            <w:noProof/>
            <w:sz w:val="24"/>
            <w:szCs w:val="24"/>
          </w:rPr>
          <w:t>………………………………</w:t>
        </w:r>
        <w:r w:rsidR="00590B4D">
          <w:rPr>
            <w:rStyle w:val="a3"/>
            <w:rFonts w:ascii="微软雅黑" w:eastAsia="微软雅黑" w:hAnsi="微软雅黑" w:hint="eastAsia"/>
            <w:noProof/>
            <w:sz w:val="24"/>
            <w:szCs w:val="24"/>
          </w:rPr>
          <w:t>.</w:t>
        </w:r>
        <w:r w:rsidR="00AC459A" w:rsidRPr="00590B4D">
          <w:rPr>
            <w:rStyle w:val="a3"/>
            <w:rFonts w:ascii="微软雅黑" w:eastAsia="微软雅黑" w:hAnsi="微软雅黑"/>
            <w:noProof/>
            <w:sz w:val="24"/>
            <w:szCs w:val="24"/>
          </w:rPr>
          <w:t>…</w:t>
        </w:r>
        <w:r w:rsidR="00AC459A" w:rsidRPr="00590B4D">
          <w:rPr>
            <w:rStyle w:val="a3"/>
            <w:rFonts w:ascii="微软雅黑" w:eastAsia="微软雅黑" w:hAnsi="微软雅黑" w:hint="eastAsia"/>
            <w:noProof/>
            <w:sz w:val="24"/>
            <w:szCs w:val="24"/>
          </w:rPr>
          <w:t>..</w:t>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_Toc509135362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40FC3B3D"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3" w:history="1">
        <w:r w:rsidRPr="00590B4D">
          <w:rPr>
            <w:rStyle w:val="a3"/>
            <w:rFonts w:ascii="微软雅黑" w:eastAsia="微软雅黑" w:hAnsi="微软雅黑"/>
            <w:noProof/>
            <w:sz w:val="24"/>
            <w:szCs w:val="24"/>
          </w:rPr>
          <w:t>5.1.2.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关键技术</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_Toc509135363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27797851"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4" w:history="1">
        <w:r w:rsidRPr="00590B4D">
          <w:rPr>
            <w:rStyle w:val="a3"/>
            <w:rFonts w:ascii="微软雅黑" w:eastAsia="微软雅黑" w:hAnsi="微软雅黑"/>
            <w:noProof/>
            <w:sz w:val="24"/>
            <w:szCs w:val="24"/>
          </w:rPr>
          <w:t>5.1.3.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提供的接口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_Toc509135364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11</w:t>
        </w:r>
        <w:r w:rsidRPr="00590B4D">
          <w:rPr>
            <w:rFonts w:ascii="微软雅黑" w:eastAsia="微软雅黑" w:hAnsi="微软雅黑"/>
            <w:noProof/>
            <w:webHidden/>
            <w:sz w:val="24"/>
            <w:szCs w:val="24"/>
          </w:rPr>
          <w:fldChar w:fldCharType="end"/>
        </w:r>
      </w:hyperlink>
    </w:p>
    <w:p w14:paraId="7A097724"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5" w:history="1">
        <w:r w:rsidRPr="00590B4D">
          <w:rPr>
            <w:rStyle w:val="a3"/>
            <w:rFonts w:ascii="微软雅黑" w:eastAsia="微软雅黑" w:hAnsi="微软雅黑"/>
            <w:noProof/>
            <w:sz w:val="24"/>
            <w:szCs w:val="24"/>
          </w:rPr>
          <w:t>5.1.4.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需要的接口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_Toc509135365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13</w:t>
        </w:r>
        <w:r w:rsidRPr="00590B4D">
          <w:rPr>
            <w:rFonts w:ascii="微软雅黑" w:eastAsia="微软雅黑" w:hAnsi="微软雅黑"/>
            <w:noProof/>
            <w:webHidden/>
            <w:sz w:val="24"/>
            <w:szCs w:val="24"/>
          </w:rPr>
          <w:fldChar w:fldCharType="end"/>
        </w:r>
      </w:hyperlink>
    </w:p>
    <w:p w14:paraId="582C975D"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66" w:history="1">
        <w:r w:rsidRPr="00590B4D">
          <w:rPr>
            <w:rStyle w:val="a3"/>
            <w:rFonts w:ascii="微软雅黑" w:eastAsia="微软雅黑" w:hAnsi="微软雅黑"/>
            <w:noProof/>
            <w:sz w:val="24"/>
            <w:szCs w:val="24"/>
          </w:rPr>
          <w:t>5.2.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组件N</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13</w:t>
        </w:r>
        <w:r w:rsidRPr="00590B4D">
          <w:rPr>
            <w:rFonts w:ascii="微软雅黑" w:eastAsia="微软雅黑" w:hAnsi="微软雅黑"/>
            <w:noProof/>
            <w:webHidden/>
            <w:sz w:val="24"/>
            <w:szCs w:val="24"/>
          </w:rPr>
          <w:fldChar w:fldCharType="end"/>
        </w:r>
      </w:hyperlink>
    </w:p>
    <w:p w14:paraId="41B7AB38"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7" w:history="1">
        <w:r w:rsidRPr="00590B4D">
          <w:rPr>
            <w:rStyle w:val="a3"/>
            <w:rFonts w:ascii="微软雅黑" w:eastAsia="微软雅黑" w:hAnsi="微软雅黑"/>
            <w:noProof/>
            <w:sz w:val="24"/>
            <w:szCs w:val="24"/>
          </w:rPr>
          <w:t>5.2.1.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功能描述</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3E30546B"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8" w:history="1">
        <w:r w:rsidRPr="00590B4D">
          <w:rPr>
            <w:rStyle w:val="a3"/>
            <w:rFonts w:ascii="微软雅黑" w:eastAsia="微软雅黑" w:hAnsi="微软雅黑"/>
            <w:noProof/>
            <w:sz w:val="24"/>
            <w:szCs w:val="24"/>
          </w:rPr>
          <w:t>5.2.2.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关键技术</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5F2354E0"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69" w:history="1">
        <w:r w:rsidRPr="00590B4D">
          <w:rPr>
            <w:rStyle w:val="a3"/>
            <w:rFonts w:ascii="微软雅黑" w:eastAsia="微软雅黑" w:hAnsi="微软雅黑"/>
            <w:noProof/>
            <w:sz w:val="24"/>
            <w:szCs w:val="24"/>
          </w:rPr>
          <w:t>5.2.3.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提供的接口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_Toc509135369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697C0491" w14:textId="77777777" w:rsidR="00DC22E9" w:rsidRPr="00590B4D" w:rsidRDefault="00DC22E9" w:rsidP="00645905">
      <w:pPr>
        <w:pStyle w:val="30"/>
        <w:tabs>
          <w:tab w:val="left" w:pos="1680"/>
          <w:tab w:val="right" w:leader="dot" w:pos="9061"/>
        </w:tabs>
        <w:spacing w:line="560" w:lineRule="exact"/>
        <w:ind w:left="840"/>
        <w:rPr>
          <w:rFonts w:ascii="微软雅黑" w:eastAsia="微软雅黑" w:hAnsi="微软雅黑"/>
          <w:noProof/>
          <w:sz w:val="24"/>
          <w:szCs w:val="24"/>
        </w:rPr>
      </w:pPr>
      <w:hyperlink w:anchor="_Toc509135370" w:history="1">
        <w:r w:rsidRPr="00590B4D">
          <w:rPr>
            <w:rStyle w:val="a3"/>
            <w:rFonts w:ascii="微软雅黑" w:eastAsia="微软雅黑" w:hAnsi="微软雅黑"/>
            <w:noProof/>
            <w:sz w:val="24"/>
            <w:szCs w:val="24"/>
          </w:rPr>
          <w:t>5.2.4.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需要的接口</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_Toc509135370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14</w:t>
        </w:r>
        <w:r w:rsidRPr="00590B4D">
          <w:rPr>
            <w:rFonts w:ascii="微软雅黑" w:eastAsia="微软雅黑" w:hAnsi="微软雅黑"/>
            <w:noProof/>
            <w:webHidden/>
            <w:sz w:val="24"/>
            <w:szCs w:val="24"/>
          </w:rPr>
          <w:fldChar w:fldCharType="end"/>
        </w:r>
      </w:hyperlink>
    </w:p>
    <w:p w14:paraId="55C81DCB"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71" w:history="1">
        <w:r w:rsidRPr="00590B4D">
          <w:rPr>
            <w:rStyle w:val="a3"/>
            <w:rFonts w:ascii="微软雅黑" w:eastAsia="微软雅黑" w:hAnsi="微软雅黑"/>
            <w:b w:val="0"/>
            <w:noProof/>
            <w:sz w:val="24"/>
            <w:szCs w:val="24"/>
          </w:rPr>
          <w:t>6.</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模块复用分析</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_Toc509135371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14</w:t>
        </w:r>
        <w:r w:rsidRPr="00590B4D">
          <w:rPr>
            <w:rFonts w:ascii="微软雅黑" w:eastAsia="微软雅黑" w:hAnsi="微软雅黑"/>
            <w:b w:val="0"/>
            <w:noProof/>
            <w:webHidden/>
            <w:sz w:val="24"/>
            <w:szCs w:val="24"/>
          </w:rPr>
          <w:fldChar w:fldCharType="end"/>
        </w:r>
      </w:hyperlink>
    </w:p>
    <w:p w14:paraId="792BDCE5"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72" w:history="1">
        <w:r w:rsidRPr="00590B4D">
          <w:rPr>
            <w:rStyle w:val="a3"/>
            <w:rFonts w:ascii="微软雅黑" w:eastAsia="微软雅黑" w:hAnsi="微软雅黑"/>
            <w:b w:val="0"/>
            <w:noProof/>
            <w:sz w:val="24"/>
            <w:szCs w:val="24"/>
          </w:rPr>
          <w:t>7.</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非功能性设计</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_Toc509135372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15</w:t>
        </w:r>
        <w:r w:rsidRPr="00590B4D">
          <w:rPr>
            <w:rFonts w:ascii="微软雅黑" w:eastAsia="微软雅黑" w:hAnsi="微软雅黑"/>
            <w:b w:val="0"/>
            <w:noProof/>
            <w:webHidden/>
            <w:sz w:val="24"/>
            <w:szCs w:val="24"/>
          </w:rPr>
          <w:fldChar w:fldCharType="end"/>
        </w:r>
      </w:hyperlink>
    </w:p>
    <w:p w14:paraId="22C62977"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3" w:history="1">
        <w:r w:rsidRPr="00590B4D">
          <w:rPr>
            <w:rStyle w:val="a3"/>
            <w:rFonts w:ascii="微软雅黑" w:eastAsia="微软雅黑" w:hAnsi="微软雅黑"/>
            <w:noProof/>
            <w:sz w:val="24"/>
            <w:szCs w:val="24"/>
          </w:rPr>
          <w:t>7.1.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界面</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_Toc509135373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15</w:t>
        </w:r>
        <w:r w:rsidRPr="00590B4D">
          <w:rPr>
            <w:rFonts w:ascii="微软雅黑" w:eastAsia="微软雅黑" w:hAnsi="微软雅黑"/>
            <w:noProof/>
            <w:webHidden/>
            <w:sz w:val="24"/>
            <w:szCs w:val="24"/>
          </w:rPr>
          <w:fldChar w:fldCharType="end"/>
        </w:r>
      </w:hyperlink>
    </w:p>
    <w:p w14:paraId="27317FD7"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4" w:history="1">
        <w:r w:rsidRPr="00590B4D">
          <w:rPr>
            <w:rStyle w:val="a3"/>
            <w:rFonts w:ascii="微软雅黑" w:eastAsia="微软雅黑" w:hAnsi="微软雅黑"/>
            <w:noProof/>
            <w:sz w:val="24"/>
            <w:szCs w:val="24"/>
          </w:rPr>
          <w:t>7.2.</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性能</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_Toc509135374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15</w:t>
        </w:r>
        <w:r w:rsidRPr="00590B4D">
          <w:rPr>
            <w:rFonts w:ascii="微软雅黑" w:eastAsia="微软雅黑" w:hAnsi="微软雅黑"/>
            <w:noProof/>
            <w:webHidden/>
            <w:sz w:val="24"/>
            <w:szCs w:val="24"/>
          </w:rPr>
          <w:fldChar w:fldCharType="end"/>
        </w:r>
      </w:hyperlink>
    </w:p>
    <w:p w14:paraId="31022B21"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5" w:history="1">
        <w:r w:rsidRPr="00590B4D">
          <w:rPr>
            <w:rStyle w:val="a3"/>
            <w:rFonts w:ascii="微软雅黑" w:eastAsia="微软雅黑" w:hAnsi="微软雅黑"/>
            <w:noProof/>
            <w:sz w:val="24"/>
            <w:szCs w:val="24"/>
          </w:rPr>
          <w:t>7.3.</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安全性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_Toc509135375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15</w:t>
        </w:r>
        <w:r w:rsidRPr="00590B4D">
          <w:rPr>
            <w:rFonts w:ascii="微软雅黑" w:eastAsia="微软雅黑" w:hAnsi="微软雅黑"/>
            <w:noProof/>
            <w:webHidden/>
            <w:sz w:val="24"/>
            <w:szCs w:val="24"/>
          </w:rPr>
          <w:fldChar w:fldCharType="end"/>
        </w:r>
      </w:hyperlink>
    </w:p>
    <w:p w14:paraId="3B3D6A87"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6" w:history="1">
        <w:r w:rsidRPr="00590B4D">
          <w:rPr>
            <w:rStyle w:val="a3"/>
            <w:rFonts w:ascii="微软雅黑" w:eastAsia="微软雅黑" w:hAnsi="微软雅黑"/>
            <w:noProof/>
            <w:sz w:val="24"/>
            <w:szCs w:val="24"/>
          </w:rPr>
          <w:t>7.4.</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可靠性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_Toc509135376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3E2C9935"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7" w:history="1">
        <w:r w:rsidRPr="00590B4D">
          <w:rPr>
            <w:rStyle w:val="a3"/>
            <w:rFonts w:ascii="微软雅黑" w:eastAsia="微软雅黑" w:hAnsi="微软雅黑"/>
            <w:noProof/>
            <w:sz w:val="24"/>
            <w:szCs w:val="24"/>
          </w:rPr>
          <w:t>7.5.</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易用性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_Toc509135377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4FFE49C3"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8" w:history="1">
        <w:r w:rsidRPr="00590B4D">
          <w:rPr>
            <w:rStyle w:val="a3"/>
            <w:rFonts w:ascii="微软雅黑" w:eastAsia="微软雅黑" w:hAnsi="微软雅黑"/>
            <w:noProof/>
            <w:sz w:val="24"/>
            <w:szCs w:val="24"/>
          </w:rPr>
          <w:t>7.6.</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可调试性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_Toc509135378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6960B0ED"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79" w:history="1">
        <w:r w:rsidRPr="00590B4D">
          <w:rPr>
            <w:rStyle w:val="a3"/>
            <w:rFonts w:ascii="微软雅黑" w:eastAsia="微软雅黑" w:hAnsi="微软雅黑"/>
            <w:noProof/>
            <w:sz w:val="24"/>
            <w:szCs w:val="24"/>
          </w:rPr>
          <w:t>7.7.</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可移植性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_Toc509135379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16</w:t>
        </w:r>
        <w:r w:rsidRPr="00590B4D">
          <w:rPr>
            <w:rFonts w:ascii="微软雅黑" w:eastAsia="微软雅黑" w:hAnsi="微软雅黑"/>
            <w:noProof/>
            <w:webHidden/>
            <w:sz w:val="24"/>
            <w:szCs w:val="24"/>
          </w:rPr>
          <w:fldChar w:fldCharType="end"/>
        </w:r>
      </w:hyperlink>
    </w:p>
    <w:p w14:paraId="3D70744D"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80" w:history="1">
        <w:r w:rsidRPr="00590B4D">
          <w:rPr>
            <w:rStyle w:val="a3"/>
            <w:rFonts w:ascii="微软雅黑" w:eastAsia="微软雅黑" w:hAnsi="微软雅黑"/>
            <w:noProof/>
            <w:sz w:val="24"/>
            <w:szCs w:val="24"/>
          </w:rPr>
          <w:t>7.8.</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可维护性</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_Toc509135380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17</w:t>
        </w:r>
        <w:r w:rsidRPr="00590B4D">
          <w:rPr>
            <w:rFonts w:ascii="微软雅黑" w:eastAsia="微软雅黑" w:hAnsi="微软雅黑"/>
            <w:noProof/>
            <w:webHidden/>
            <w:sz w:val="24"/>
            <w:szCs w:val="24"/>
          </w:rPr>
          <w:fldChar w:fldCharType="end"/>
        </w:r>
      </w:hyperlink>
    </w:p>
    <w:p w14:paraId="1E2A7FA6"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81" w:history="1">
        <w:r w:rsidRPr="00590B4D">
          <w:rPr>
            <w:rStyle w:val="a3"/>
            <w:rFonts w:ascii="微软雅黑" w:eastAsia="微软雅黑" w:hAnsi="微软雅黑"/>
            <w:b w:val="0"/>
            <w:noProof/>
            <w:sz w:val="24"/>
            <w:szCs w:val="24"/>
          </w:rPr>
          <w:t>8.</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系统集成</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_Toc509135381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17</w:t>
        </w:r>
        <w:r w:rsidRPr="00590B4D">
          <w:rPr>
            <w:rFonts w:ascii="微软雅黑" w:eastAsia="微软雅黑" w:hAnsi="微软雅黑"/>
            <w:b w:val="0"/>
            <w:noProof/>
            <w:webHidden/>
            <w:sz w:val="24"/>
            <w:szCs w:val="24"/>
          </w:rPr>
          <w:fldChar w:fldCharType="end"/>
        </w:r>
      </w:hyperlink>
    </w:p>
    <w:p w14:paraId="5F6FB654" w14:textId="77777777" w:rsidR="00DC22E9" w:rsidRPr="00590B4D" w:rsidRDefault="00DC22E9" w:rsidP="00645905">
      <w:pPr>
        <w:pStyle w:val="21"/>
        <w:tabs>
          <w:tab w:val="left" w:pos="1050"/>
          <w:tab w:val="right" w:leader="dot" w:pos="9061"/>
        </w:tabs>
        <w:spacing w:line="560" w:lineRule="exact"/>
        <w:ind w:left="420"/>
        <w:rPr>
          <w:rFonts w:ascii="微软雅黑" w:eastAsia="微软雅黑" w:hAnsi="微软雅黑"/>
          <w:noProof/>
          <w:sz w:val="24"/>
          <w:szCs w:val="24"/>
        </w:rPr>
      </w:pPr>
      <w:hyperlink w:anchor="_Toc509135382" w:history="1">
        <w:r w:rsidRPr="00590B4D">
          <w:rPr>
            <w:rStyle w:val="a3"/>
            <w:rFonts w:ascii="微软雅黑" w:eastAsia="微软雅黑" w:hAnsi="微软雅黑"/>
            <w:noProof/>
            <w:sz w:val="24"/>
            <w:szCs w:val="24"/>
          </w:rPr>
          <w:t>8.1.</w:t>
        </w:r>
        <w:r w:rsidRPr="00590B4D">
          <w:rPr>
            <w:rFonts w:ascii="微软雅黑" w:eastAsia="微软雅黑" w:hAnsi="微软雅黑"/>
            <w:noProof/>
            <w:sz w:val="24"/>
            <w:szCs w:val="24"/>
          </w:rPr>
          <w:tab/>
        </w:r>
        <w:r w:rsidRPr="00590B4D">
          <w:rPr>
            <w:rStyle w:val="a3"/>
            <w:rFonts w:ascii="微软雅黑" w:eastAsia="微软雅黑" w:hAnsi="微软雅黑"/>
            <w:noProof/>
            <w:sz w:val="24"/>
            <w:szCs w:val="24"/>
          </w:rPr>
          <w:t>部署图</w:t>
        </w:r>
        <w:r w:rsidRPr="00590B4D">
          <w:rPr>
            <w:rFonts w:ascii="微软雅黑" w:eastAsia="微软雅黑" w:hAnsi="微软雅黑"/>
            <w:noProof/>
            <w:webHidden/>
            <w:sz w:val="24"/>
            <w:szCs w:val="24"/>
          </w:rPr>
          <w:tab/>
        </w:r>
        <w:r w:rsidRPr="00590B4D">
          <w:rPr>
            <w:rFonts w:ascii="微软雅黑" w:eastAsia="微软雅黑" w:hAnsi="微软雅黑"/>
            <w:noProof/>
            <w:webHidden/>
            <w:sz w:val="24"/>
            <w:szCs w:val="24"/>
          </w:rPr>
          <w:fldChar w:fldCharType="begin"/>
        </w:r>
        <w:r w:rsidRPr="00590B4D">
          <w:rPr>
            <w:rFonts w:ascii="微软雅黑" w:eastAsia="微软雅黑" w:hAnsi="微软雅黑"/>
            <w:noProof/>
            <w:webHidden/>
            <w:sz w:val="24"/>
            <w:szCs w:val="24"/>
          </w:rPr>
          <w:instrText xml:space="preserve"> PAGEREF _Toc509135382 \h </w:instrText>
        </w:r>
        <w:r w:rsidRPr="00590B4D">
          <w:rPr>
            <w:rFonts w:ascii="微软雅黑" w:eastAsia="微软雅黑" w:hAnsi="微软雅黑"/>
            <w:noProof/>
            <w:webHidden/>
            <w:sz w:val="24"/>
            <w:szCs w:val="24"/>
          </w:rPr>
        </w:r>
        <w:r w:rsidRPr="00590B4D">
          <w:rPr>
            <w:rFonts w:ascii="微软雅黑" w:eastAsia="微软雅黑" w:hAnsi="微软雅黑"/>
            <w:noProof/>
            <w:webHidden/>
            <w:sz w:val="24"/>
            <w:szCs w:val="24"/>
          </w:rPr>
          <w:fldChar w:fldCharType="separate"/>
        </w:r>
        <w:r w:rsidR="00590B4D" w:rsidRPr="00590B4D">
          <w:rPr>
            <w:rFonts w:ascii="微软雅黑" w:eastAsia="微软雅黑" w:hAnsi="微软雅黑"/>
            <w:noProof/>
            <w:webHidden/>
            <w:sz w:val="24"/>
            <w:szCs w:val="24"/>
          </w:rPr>
          <w:t>17</w:t>
        </w:r>
        <w:r w:rsidRPr="00590B4D">
          <w:rPr>
            <w:rFonts w:ascii="微软雅黑" w:eastAsia="微软雅黑" w:hAnsi="微软雅黑"/>
            <w:noProof/>
            <w:webHidden/>
            <w:sz w:val="24"/>
            <w:szCs w:val="24"/>
          </w:rPr>
          <w:fldChar w:fldCharType="end"/>
        </w:r>
      </w:hyperlink>
    </w:p>
    <w:p w14:paraId="5BB2A91A" w14:textId="77777777" w:rsidR="00DC22E9" w:rsidRPr="00590B4D" w:rsidRDefault="00DC22E9" w:rsidP="00645905">
      <w:pPr>
        <w:pStyle w:val="10"/>
        <w:tabs>
          <w:tab w:val="left" w:pos="400"/>
          <w:tab w:val="right" w:leader="dot" w:pos="9061"/>
        </w:tabs>
        <w:spacing w:line="560" w:lineRule="exact"/>
        <w:rPr>
          <w:rFonts w:ascii="微软雅黑" w:eastAsia="微软雅黑" w:hAnsi="微软雅黑"/>
          <w:b w:val="0"/>
          <w:noProof/>
          <w:sz w:val="24"/>
          <w:szCs w:val="24"/>
        </w:rPr>
      </w:pPr>
      <w:hyperlink w:anchor="_Toc509135383" w:history="1">
        <w:r w:rsidRPr="00590B4D">
          <w:rPr>
            <w:rStyle w:val="a3"/>
            <w:rFonts w:ascii="微软雅黑" w:eastAsia="微软雅黑" w:hAnsi="微软雅黑"/>
            <w:b w:val="0"/>
            <w:noProof/>
            <w:sz w:val="24"/>
            <w:szCs w:val="24"/>
          </w:rPr>
          <w:t>9.</w:t>
        </w:r>
        <w:r w:rsidRPr="00590B4D">
          <w:rPr>
            <w:rFonts w:ascii="微软雅黑" w:eastAsia="微软雅黑" w:hAnsi="微软雅黑"/>
            <w:b w:val="0"/>
            <w:noProof/>
            <w:sz w:val="24"/>
            <w:szCs w:val="24"/>
          </w:rPr>
          <w:tab/>
        </w:r>
        <w:r w:rsidRPr="00590B4D">
          <w:rPr>
            <w:rStyle w:val="a3"/>
            <w:rFonts w:ascii="微软雅黑" w:eastAsia="微软雅黑" w:hAnsi="微软雅黑"/>
            <w:b w:val="0"/>
            <w:noProof/>
            <w:sz w:val="24"/>
            <w:szCs w:val="24"/>
          </w:rPr>
          <w:t>附录</w:t>
        </w:r>
        <w:r w:rsidRPr="00590B4D">
          <w:rPr>
            <w:rFonts w:ascii="微软雅黑" w:eastAsia="微软雅黑" w:hAnsi="微软雅黑"/>
            <w:b w:val="0"/>
            <w:noProof/>
            <w:webHidden/>
            <w:sz w:val="24"/>
            <w:szCs w:val="24"/>
          </w:rPr>
          <w:tab/>
        </w:r>
        <w:r w:rsidRPr="00590B4D">
          <w:rPr>
            <w:rFonts w:ascii="微软雅黑" w:eastAsia="微软雅黑" w:hAnsi="微软雅黑"/>
            <w:b w:val="0"/>
            <w:noProof/>
            <w:webHidden/>
            <w:sz w:val="24"/>
            <w:szCs w:val="24"/>
          </w:rPr>
          <w:fldChar w:fldCharType="begin"/>
        </w:r>
        <w:r w:rsidRPr="00590B4D">
          <w:rPr>
            <w:rFonts w:ascii="微软雅黑" w:eastAsia="微软雅黑" w:hAnsi="微软雅黑"/>
            <w:b w:val="0"/>
            <w:noProof/>
            <w:webHidden/>
            <w:sz w:val="24"/>
            <w:szCs w:val="24"/>
          </w:rPr>
          <w:instrText xml:space="preserve"> PAGEREF _Toc509135383 \h </w:instrText>
        </w:r>
        <w:r w:rsidRPr="00590B4D">
          <w:rPr>
            <w:rFonts w:ascii="微软雅黑" w:eastAsia="微软雅黑" w:hAnsi="微软雅黑"/>
            <w:b w:val="0"/>
            <w:noProof/>
            <w:webHidden/>
            <w:sz w:val="24"/>
            <w:szCs w:val="24"/>
          </w:rPr>
        </w:r>
        <w:r w:rsidRPr="00590B4D">
          <w:rPr>
            <w:rFonts w:ascii="微软雅黑" w:eastAsia="微软雅黑" w:hAnsi="微软雅黑"/>
            <w:b w:val="0"/>
            <w:noProof/>
            <w:webHidden/>
            <w:sz w:val="24"/>
            <w:szCs w:val="24"/>
          </w:rPr>
          <w:fldChar w:fldCharType="separate"/>
        </w:r>
        <w:r w:rsidR="00590B4D" w:rsidRPr="00590B4D">
          <w:rPr>
            <w:rFonts w:ascii="微软雅黑" w:eastAsia="微软雅黑" w:hAnsi="微软雅黑"/>
            <w:b w:val="0"/>
            <w:noProof/>
            <w:webHidden/>
            <w:sz w:val="24"/>
            <w:szCs w:val="24"/>
          </w:rPr>
          <w:t>17</w:t>
        </w:r>
        <w:r w:rsidRPr="00590B4D">
          <w:rPr>
            <w:rFonts w:ascii="微软雅黑" w:eastAsia="微软雅黑" w:hAnsi="微软雅黑"/>
            <w:b w:val="0"/>
            <w:noProof/>
            <w:webHidden/>
            <w:sz w:val="24"/>
            <w:szCs w:val="24"/>
          </w:rPr>
          <w:fldChar w:fldCharType="end"/>
        </w:r>
      </w:hyperlink>
    </w:p>
    <w:p w14:paraId="700E3C8F" w14:textId="77777777" w:rsidR="00DC22E9" w:rsidRPr="00645905" w:rsidRDefault="00DC22E9" w:rsidP="00645905">
      <w:pPr>
        <w:spacing w:line="560" w:lineRule="exact"/>
        <w:jc w:val="center"/>
        <w:textAlignment w:val="baseline"/>
        <w:rPr>
          <w:rFonts w:ascii="仿宋" w:eastAsia="仿宋" w:hAnsi="仿宋"/>
          <w:b/>
          <w:bCs/>
          <w:sz w:val="28"/>
          <w:szCs w:val="28"/>
          <w:lang w:val="zh-CN"/>
        </w:rPr>
      </w:pPr>
      <w:r w:rsidRPr="00590B4D">
        <w:rPr>
          <w:rFonts w:ascii="微软雅黑" w:eastAsia="微软雅黑" w:hAnsi="微软雅黑"/>
          <w:bCs/>
          <w:sz w:val="24"/>
          <w:szCs w:val="24"/>
          <w:lang w:val="zh-CN"/>
        </w:rPr>
        <w:fldChar w:fldCharType="end"/>
      </w:r>
    </w:p>
    <w:p w14:paraId="6D362C4A" w14:textId="77777777" w:rsidR="00DC22E9" w:rsidRPr="00645905" w:rsidRDefault="00DC22E9" w:rsidP="00645905">
      <w:pPr>
        <w:spacing w:line="560" w:lineRule="exact"/>
        <w:jc w:val="center"/>
        <w:textAlignment w:val="baseline"/>
        <w:rPr>
          <w:rFonts w:ascii="仿宋" w:eastAsia="仿宋" w:hAnsi="仿宋"/>
          <w:sz w:val="28"/>
          <w:szCs w:val="28"/>
        </w:rPr>
      </w:pPr>
      <w:r w:rsidRPr="00645905">
        <w:rPr>
          <w:rFonts w:ascii="仿宋" w:eastAsia="仿宋" w:hAnsi="仿宋"/>
          <w:b/>
          <w:bCs/>
          <w:sz w:val="28"/>
          <w:szCs w:val="28"/>
          <w:lang w:val="zh-CN"/>
        </w:rPr>
        <w:br w:type="page"/>
      </w:r>
      <w:bookmarkStart w:id="4" w:name="_Toc244504800"/>
      <w:bookmarkStart w:id="5" w:name="_Toc509135344"/>
    </w:p>
    <w:p w14:paraId="524DF3EA" w14:textId="77777777" w:rsidR="00606384" w:rsidRPr="00645905" w:rsidRDefault="00606384" w:rsidP="00645905">
      <w:pPr>
        <w:pStyle w:val="1"/>
        <w:spacing w:line="560" w:lineRule="exact"/>
        <w:rPr>
          <w:rFonts w:ascii="黑体" w:eastAsia="黑体" w:hAnsi="黑体" w:hint="eastAsia"/>
          <w:sz w:val="28"/>
          <w:szCs w:val="28"/>
        </w:rPr>
      </w:pPr>
      <w:proofErr w:type="spellStart"/>
      <w:r w:rsidRPr="00645905">
        <w:rPr>
          <w:rFonts w:ascii="黑体" w:eastAsia="黑体" w:hAnsi="黑体" w:hint="eastAsia"/>
          <w:sz w:val="28"/>
          <w:szCs w:val="28"/>
        </w:rPr>
        <w:t>概述</w:t>
      </w:r>
      <w:bookmarkEnd w:id="4"/>
      <w:bookmarkEnd w:id="5"/>
      <w:proofErr w:type="spellEnd"/>
    </w:p>
    <w:p w14:paraId="13933A8B" w14:textId="77777777" w:rsidR="00606384" w:rsidRPr="00645905" w:rsidRDefault="00606384" w:rsidP="00590B4D">
      <w:pPr>
        <w:tabs>
          <w:tab w:val="left" w:pos="2265"/>
        </w:tabs>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&lt;注意：</w:t>
      </w:r>
      <w:r w:rsidR="00590B4D">
        <w:rPr>
          <w:rFonts w:ascii="仿宋" w:eastAsia="仿宋" w:hAnsi="仿宋"/>
          <w:color w:val="0000FF"/>
          <w:sz w:val="28"/>
          <w:szCs w:val="28"/>
        </w:rPr>
        <w:tab/>
      </w:r>
    </w:p>
    <w:p w14:paraId="12399481" w14:textId="77777777" w:rsidR="00606384" w:rsidRPr="00645905" w:rsidRDefault="00606384" w:rsidP="00645905">
      <w:pPr>
        <w:numPr>
          <w:ilvl w:val="0"/>
          <w:numId w:val="2"/>
        </w:numPr>
        <w:spacing w:line="560" w:lineRule="exact"/>
        <w:rPr>
          <w:rFonts w:ascii="仿宋" w:eastAsia="仿宋" w:hAnsi="仿宋"/>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所有的正文使用正文格式；</w:t>
      </w:r>
    </w:p>
    <w:p w14:paraId="4602E092" w14:textId="77777777" w:rsidR="00606384" w:rsidRPr="00645905" w:rsidRDefault="00606384" w:rsidP="00645905">
      <w:pPr>
        <w:numPr>
          <w:ilvl w:val="0"/>
          <w:numId w:val="2"/>
        </w:numPr>
        <w:spacing w:line="560" w:lineRule="exact"/>
        <w:rPr>
          <w:rFonts w:ascii="仿宋" w:eastAsia="仿宋" w:hAnsi="仿宋"/>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每段的首行都使用</w:t>
      </w:r>
      <w:r w:rsidRPr="00645905">
        <w:rPr>
          <w:rFonts w:ascii="仿宋" w:eastAsia="仿宋" w:hAnsi="仿宋"/>
          <w:color w:val="0000FF"/>
          <w:sz w:val="28"/>
          <w:szCs w:val="28"/>
        </w:rPr>
        <w:t>Tab</w:t>
      </w:r>
      <w:r w:rsidRPr="00645905">
        <w:rPr>
          <w:rFonts w:ascii="仿宋" w:eastAsia="仿宋" w:hAnsi="仿宋" w:hint="eastAsia"/>
          <w:color w:val="0000FF"/>
          <w:sz w:val="28"/>
          <w:szCs w:val="28"/>
        </w:rPr>
        <w:t>键缩进，不要使用空格进行缩进；</w:t>
      </w:r>
    </w:p>
    <w:p w14:paraId="776E145B" w14:textId="77777777" w:rsidR="00606384" w:rsidRPr="00645905" w:rsidRDefault="00606384" w:rsidP="00645905">
      <w:pPr>
        <w:numPr>
          <w:ilvl w:val="0"/>
          <w:numId w:val="2"/>
        </w:numPr>
        <w:spacing w:line="560" w:lineRule="exact"/>
        <w:rPr>
          <w:rFonts w:ascii="仿宋" w:eastAsia="仿宋" w:hAnsi="仿宋"/>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建议所有的文档编写者完成文档修改后，需要完成以下工作：确定当前版本、修改版本历史、更新目录、更新页眉、检查文档封面；</w:t>
      </w:r>
    </w:p>
    <w:p w14:paraId="550FE6A9" w14:textId="77777777" w:rsidR="00606384" w:rsidRPr="00645905" w:rsidRDefault="00606384" w:rsidP="00645905">
      <w:pPr>
        <w:numPr>
          <w:ilvl w:val="0"/>
          <w:numId w:val="2"/>
        </w:numPr>
        <w:spacing w:line="560" w:lineRule="exact"/>
        <w:rPr>
          <w:rFonts w:ascii="仿宋" w:eastAsia="仿宋" w:hAnsi="仿宋" w:hint="eastAsia"/>
          <w:i/>
          <w:color w:val="0000FF"/>
          <w:sz w:val="28"/>
          <w:szCs w:val="28"/>
        </w:rPr>
      </w:pPr>
      <w:r w:rsidRPr="00645905">
        <w:rPr>
          <w:rFonts w:ascii="仿宋" w:eastAsia="仿宋" w:hAnsi="仿宋"/>
          <w:color w:val="0000FF"/>
          <w:sz w:val="28"/>
          <w:szCs w:val="28"/>
        </w:rPr>
        <w:t></w:t>
      </w:r>
      <w:r w:rsidRPr="00645905">
        <w:rPr>
          <w:rFonts w:ascii="仿宋" w:eastAsia="仿宋" w:hAnsi="仿宋"/>
          <w:color w:val="0000FF"/>
          <w:sz w:val="28"/>
          <w:szCs w:val="28"/>
        </w:rPr>
        <w:tab/>
      </w:r>
      <w:r w:rsidRPr="00645905">
        <w:rPr>
          <w:rFonts w:ascii="仿宋" w:eastAsia="仿宋" w:hAnsi="仿宋" w:hint="eastAsia"/>
          <w:color w:val="0000FF"/>
          <w:sz w:val="28"/>
          <w:szCs w:val="28"/>
        </w:rPr>
        <w:t>文档中编号的建议：本文档中基本上将标题都进行了编号，标题类的都使用数字型的分级编号；若在</w:t>
      </w:r>
      <w:r w:rsidRPr="00645905">
        <w:rPr>
          <w:rFonts w:ascii="仿宋" w:eastAsia="仿宋" w:hAnsi="仿宋"/>
          <w:color w:val="0000FF"/>
          <w:sz w:val="28"/>
          <w:szCs w:val="28"/>
        </w:rPr>
        <w:t>3</w:t>
      </w:r>
      <w:r w:rsidRPr="00645905">
        <w:rPr>
          <w:rFonts w:ascii="仿宋" w:eastAsia="仿宋" w:hAnsi="仿宋" w:hint="eastAsia"/>
          <w:color w:val="0000FF"/>
          <w:sz w:val="28"/>
          <w:szCs w:val="28"/>
        </w:rPr>
        <w:t>级分级编号中，还需要再分级，请使用符号编号，符号统一使用“</w:t>
      </w:r>
      <w:r w:rsidRPr="00645905">
        <w:rPr>
          <w:rFonts w:ascii="仿宋" w:eastAsia="仿宋" w:hAnsi="仿宋" w:hint="eastAsia"/>
          <w:color w:val="0000FF"/>
          <w:sz w:val="28"/>
          <w:szCs w:val="28"/>
        </w:rPr>
        <w:sym w:font="Wingdings" w:char="F06C"/>
      </w:r>
      <w:r w:rsidRPr="00645905">
        <w:rPr>
          <w:rFonts w:ascii="仿宋" w:eastAsia="仿宋" w:hAnsi="仿宋"/>
          <w:color w:val="0000FF"/>
          <w:sz w:val="28"/>
          <w:szCs w:val="28"/>
        </w:rPr>
        <w:t>”</w:t>
      </w:r>
      <w:r w:rsidRPr="00645905">
        <w:rPr>
          <w:rFonts w:ascii="仿宋" w:eastAsia="仿宋" w:hAnsi="仿宋" w:hint="eastAsia"/>
          <w:color w:val="0000FF"/>
          <w:sz w:val="28"/>
          <w:szCs w:val="28"/>
        </w:rPr>
        <w:t>；</w:t>
      </w:r>
      <w:r w:rsidRPr="00645905">
        <w:rPr>
          <w:rFonts w:ascii="仿宋" w:eastAsia="仿宋" w:hAnsi="仿宋" w:hint="eastAsia"/>
          <w:i/>
          <w:color w:val="0000FF"/>
          <w:sz w:val="28"/>
          <w:szCs w:val="28"/>
        </w:rPr>
        <w:t>&gt;</w:t>
      </w:r>
    </w:p>
    <w:p w14:paraId="5E10C81F" w14:textId="77777777" w:rsidR="00606384" w:rsidRPr="00645905" w:rsidRDefault="00606384" w:rsidP="00645905">
      <w:pPr>
        <w:pStyle w:val="2"/>
        <w:numPr>
          <w:ilvl w:val="1"/>
          <w:numId w:val="3"/>
        </w:numPr>
        <w:tabs>
          <w:tab w:val="left" w:pos="850"/>
        </w:tabs>
        <w:spacing w:line="560" w:lineRule="exact"/>
        <w:rPr>
          <w:rFonts w:ascii="楷体" w:eastAsia="楷体" w:hAnsi="楷体" w:hint="eastAsia"/>
          <w:szCs w:val="28"/>
        </w:rPr>
      </w:pPr>
      <w:bookmarkStart w:id="6" w:name="_Toc244504801"/>
      <w:bookmarkStart w:id="7" w:name="_Toc509135345"/>
      <w:r w:rsidRPr="00645905">
        <w:rPr>
          <w:rFonts w:ascii="楷体" w:eastAsia="楷体" w:hAnsi="楷体" w:hint="eastAsia"/>
          <w:szCs w:val="28"/>
        </w:rPr>
        <w:t>编写目的</w:t>
      </w:r>
      <w:bookmarkEnd w:id="6"/>
      <w:bookmarkEnd w:id="7"/>
    </w:p>
    <w:p w14:paraId="44DA283A" w14:textId="77777777" w:rsidR="00606384" w:rsidRPr="00645905" w:rsidRDefault="00606384" w:rsidP="00645905">
      <w:pPr>
        <w:spacing w:line="560" w:lineRule="exact"/>
        <w:ind w:firstLine="425"/>
        <w:rPr>
          <w:rFonts w:ascii="仿宋" w:eastAsia="仿宋" w:hAnsi="仿宋" w:hint="eastAsia"/>
          <w:sz w:val="28"/>
          <w:szCs w:val="28"/>
        </w:rPr>
      </w:pPr>
      <w:r w:rsidRPr="00645905">
        <w:rPr>
          <w:rFonts w:ascii="仿宋" w:eastAsia="仿宋" w:hAnsi="仿宋" w:hint="eastAsia"/>
          <w:sz w:val="28"/>
          <w:szCs w:val="28"/>
        </w:rPr>
        <w:t>&lt;</w:t>
      </w:r>
      <w:r w:rsidRPr="00645905">
        <w:rPr>
          <w:rFonts w:ascii="仿宋" w:eastAsia="仿宋" w:hAnsi="仿宋" w:hint="eastAsia"/>
          <w:color w:val="0000FF"/>
          <w:sz w:val="28"/>
          <w:szCs w:val="28"/>
        </w:rPr>
        <w:t>此处填写本文档的目的</w:t>
      </w:r>
      <w:r w:rsidRPr="00645905">
        <w:rPr>
          <w:rFonts w:ascii="仿宋" w:eastAsia="仿宋" w:hAnsi="仿宋" w:hint="eastAsia"/>
          <w:sz w:val="28"/>
          <w:szCs w:val="28"/>
        </w:rPr>
        <w:t>&gt;</w:t>
      </w:r>
    </w:p>
    <w:p w14:paraId="0046002E" w14:textId="77777777" w:rsidR="00606384" w:rsidRPr="00645905" w:rsidRDefault="00606384" w:rsidP="00645905">
      <w:pPr>
        <w:spacing w:line="560" w:lineRule="exact"/>
        <w:ind w:firstLine="425"/>
        <w:rPr>
          <w:rFonts w:ascii="仿宋" w:eastAsia="仿宋" w:hAnsi="仿宋" w:hint="eastAsia"/>
          <w:color w:val="0000FF"/>
          <w:sz w:val="28"/>
          <w:szCs w:val="28"/>
        </w:rPr>
      </w:pPr>
      <w:r w:rsidRPr="00645905">
        <w:rPr>
          <w:rFonts w:ascii="仿宋" w:eastAsia="仿宋" w:hAnsi="仿宋" w:hint="eastAsia"/>
          <w:sz w:val="28"/>
          <w:szCs w:val="28"/>
        </w:rPr>
        <w:t>&lt;</w:t>
      </w:r>
      <w:r w:rsidRPr="00645905">
        <w:rPr>
          <w:rFonts w:ascii="仿宋" w:eastAsia="仿宋" w:hAnsi="仿宋" w:hint="eastAsia"/>
          <w:color w:val="0000FF"/>
          <w:sz w:val="28"/>
          <w:szCs w:val="28"/>
        </w:rPr>
        <w:t>例如：XXX项目的目的是：根据《</w:t>
      </w:r>
      <w:r w:rsidRPr="00645905">
        <w:rPr>
          <w:rFonts w:ascii="仿宋" w:eastAsia="仿宋" w:hAnsi="仿宋"/>
          <w:color w:val="0000FF"/>
          <w:sz w:val="28"/>
          <w:szCs w:val="28"/>
        </w:rPr>
        <w:t>X</w:t>
      </w:r>
      <w:r w:rsidRPr="00645905">
        <w:rPr>
          <w:rFonts w:ascii="仿宋" w:eastAsia="仿宋" w:hAnsi="仿宋" w:hint="eastAsia"/>
          <w:color w:val="0000FF"/>
          <w:sz w:val="28"/>
          <w:szCs w:val="28"/>
        </w:rPr>
        <w:t>XX需求规格说明书》进行功能和体系结构分析设计</w:t>
      </w:r>
      <w:r w:rsidRPr="00645905">
        <w:rPr>
          <w:rFonts w:ascii="仿宋" w:eastAsia="仿宋" w:hAnsi="仿宋" w:hint="eastAsia"/>
          <w:sz w:val="28"/>
          <w:szCs w:val="28"/>
        </w:rPr>
        <w:t>&gt;</w:t>
      </w:r>
    </w:p>
    <w:p w14:paraId="1881A6A7" w14:textId="77777777" w:rsidR="00606384" w:rsidRPr="00645905" w:rsidRDefault="00606384" w:rsidP="00645905">
      <w:pPr>
        <w:pStyle w:val="2"/>
        <w:keepLines w:val="0"/>
        <w:numPr>
          <w:ilvl w:val="1"/>
          <w:numId w:val="3"/>
        </w:numPr>
        <w:tabs>
          <w:tab w:val="left" w:pos="850"/>
        </w:tabs>
        <w:spacing w:line="560" w:lineRule="exact"/>
        <w:ind w:left="851" w:hanging="454"/>
        <w:rPr>
          <w:rFonts w:ascii="楷体" w:eastAsia="楷体" w:hAnsi="楷体" w:hint="eastAsia"/>
          <w:szCs w:val="28"/>
        </w:rPr>
      </w:pPr>
      <w:bookmarkStart w:id="8" w:name="_Toc244504802"/>
      <w:bookmarkStart w:id="9" w:name="_Toc509135346"/>
      <w:r w:rsidRPr="00645905">
        <w:rPr>
          <w:rFonts w:ascii="楷体" w:eastAsia="楷体" w:hAnsi="楷体" w:hint="eastAsia"/>
          <w:szCs w:val="28"/>
        </w:rPr>
        <w:t>适用范围</w:t>
      </w:r>
      <w:bookmarkEnd w:id="8"/>
      <w:bookmarkEnd w:id="9"/>
    </w:p>
    <w:p w14:paraId="40E30227"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&lt;此处填写本文档的适用范围&gt;</w:t>
      </w:r>
    </w:p>
    <w:p w14:paraId="5FD65DD3" w14:textId="77777777" w:rsidR="00606384" w:rsidRPr="00645905" w:rsidRDefault="00606384" w:rsidP="00645905">
      <w:pPr>
        <w:spacing w:line="560" w:lineRule="exact"/>
        <w:ind w:firstLine="397"/>
        <w:rPr>
          <w:rFonts w:ascii="仿宋" w:eastAsia="仿宋" w:hAnsi="仿宋" w:hint="eastAsia"/>
          <w:sz w:val="28"/>
          <w:szCs w:val="28"/>
        </w:rPr>
      </w:pPr>
      <w:r w:rsidRPr="00645905">
        <w:rPr>
          <w:rFonts w:ascii="仿宋" w:eastAsia="仿宋" w:hAnsi="仿宋" w:hint="eastAsia"/>
          <w:color w:val="0000FF"/>
          <w:sz w:val="28"/>
          <w:szCs w:val="28"/>
          <w:lang w:val="zh-CN"/>
        </w:rPr>
        <w:t>&lt;例如：适用于XXX项目的系统分析和设计过程&gt;</w:t>
      </w:r>
    </w:p>
    <w:p w14:paraId="3DDA5AE4" w14:textId="77777777" w:rsidR="00606384" w:rsidRPr="00645905" w:rsidRDefault="00606384" w:rsidP="00645905">
      <w:pPr>
        <w:pStyle w:val="2"/>
        <w:keepLines w:val="0"/>
        <w:numPr>
          <w:ilvl w:val="1"/>
          <w:numId w:val="3"/>
        </w:numPr>
        <w:tabs>
          <w:tab w:val="left" w:pos="850"/>
        </w:tabs>
        <w:spacing w:line="560" w:lineRule="exact"/>
        <w:ind w:left="851" w:hanging="454"/>
        <w:rPr>
          <w:rFonts w:ascii="楷体" w:eastAsia="楷体" w:hAnsi="楷体" w:hint="eastAsia"/>
          <w:szCs w:val="28"/>
        </w:rPr>
      </w:pPr>
      <w:bookmarkStart w:id="10" w:name="_Toc244504803"/>
      <w:bookmarkStart w:id="11" w:name="_Toc509135347"/>
      <w:r w:rsidRPr="00645905">
        <w:rPr>
          <w:rFonts w:ascii="楷体" w:eastAsia="楷体" w:hAnsi="楷体" w:hint="eastAsia"/>
          <w:szCs w:val="28"/>
        </w:rPr>
        <w:t>读者对象</w:t>
      </w:r>
      <w:bookmarkEnd w:id="10"/>
      <w:bookmarkEnd w:id="11"/>
    </w:p>
    <w:p w14:paraId="7CDDC49A"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&lt;此处填写本文档的读者对象&gt;</w:t>
      </w:r>
    </w:p>
    <w:p w14:paraId="62CC37BD"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 列举本文档所针对的不同读者，例如对象设计人员、开发人员、项目经理、测试人员等&gt;</w:t>
      </w:r>
    </w:p>
    <w:p w14:paraId="4F8327CC" w14:textId="77777777" w:rsidR="00606384" w:rsidRPr="00645905" w:rsidRDefault="00606384" w:rsidP="00645905">
      <w:pPr>
        <w:spacing w:line="560" w:lineRule="exact"/>
        <w:rPr>
          <w:rFonts w:ascii="仿宋" w:eastAsia="仿宋" w:hAnsi="仿宋" w:hint="eastAsia"/>
          <w:sz w:val="28"/>
          <w:szCs w:val="28"/>
        </w:rPr>
      </w:pPr>
    </w:p>
    <w:p w14:paraId="759AAAA7" w14:textId="77777777" w:rsidR="00606384" w:rsidRPr="00645905" w:rsidRDefault="00606384" w:rsidP="00645905">
      <w:pPr>
        <w:pStyle w:val="2"/>
        <w:numPr>
          <w:ilvl w:val="1"/>
          <w:numId w:val="3"/>
        </w:numPr>
        <w:tabs>
          <w:tab w:val="left" w:pos="850"/>
        </w:tabs>
        <w:spacing w:line="560" w:lineRule="exact"/>
        <w:rPr>
          <w:rFonts w:ascii="楷体" w:eastAsia="楷体" w:hAnsi="楷体" w:hint="eastAsia"/>
          <w:szCs w:val="28"/>
        </w:rPr>
      </w:pPr>
      <w:bookmarkStart w:id="12" w:name="_Toc244504804"/>
      <w:bookmarkStart w:id="13" w:name="_Toc509135348"/>
      <w:r w:rsidRPr="00645905">
        <w:rPr>
          <w:rFonts w:ascii="楷体" w:eastAsia="楷体" w:hAnsi="楷体" w:hint="eastAsia"/>
          <w:szCs w:val="28"/>
        </w:rPr>
        <w:t>术语和缩写</w:t>
      </w:r>
      <w:bookmarkEnd w:id="12"/>
      <w:bookmarkEnd w:id="13"/>
    </w:p>
    <w:p w14:paraId="4991B7F0"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&lt;此处填写本文档中所特有的术语和缩写，常用的术语和缩写统一编写在一个规范文档中&gt;</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60"/>
        <w:gridCol w:w="3220"/>
        <w:gridCol w:w="3236"/>
      </w:tblGrid>
      <w:tr w:rsidR="00606384" w:rsidRPr="00645905" w14:paraId="74D93490"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D9D9D9"/>
          </w:tcPr>
          <w:p w14:paraId="764A41FC"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术语和缩写</w:t>
            </w:r>
          </w:p>
        </w:tc>
        <w:tc>
          <w:tcPr>
            <w:tcW w:w="3220" w:type="dxa"/>
            <w:tcBorders>
              <w:top w:val="single" w:sz="4" w:space="0" w:color="auto"/>
              <w:left w:val="single" w:sz="4" w:space="0" w:color="auto"/>
              <w:bottom w:val="single" w:sz="4" w:space="0" w:color="auto"/>
              <w:right w:val="single" w:sz="4" w:space="0" w:color="auto"/>
            </w:tcBorders>
            <w:shd w:val="clear" w:color="auto" w:fill="D9D9D9"/>
          </w:tcPr>
          <w:p w14:paraId="19D24B8C"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解释</w:t>
            </w:r>
          </w:p>
        </w:tc>
        <w:tc>
          <w:tcPr>
            <w:tcW w:w="3236" w:type="dxa"/>
            <w:tcBorders>
              <w:top w:val="single" w:sz="4" w:space="0" w:color="auto"/>
              <w:left w:val="single" w:sz="4" w:space="0" w:color="auto"/>
              <w:bottom w:val="single" w:sz="4" w:space="0" w:color="auto"/>
              <w:right w:val="single" w:sz="4" w:space="0" w:color="auto"/>
            </w:tcBorders>
            <w:shd w:val="clear" w:color="auto" w:fill="D9D9D9"/>
          </w:tcPr>
          <w:p w14:paraId="33A8FC06"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备注</w:t>
            </w:r>
          </w:p>
        </w:tc>
      </w:tr>
      <w:tr w:rsidR="00606384" w:rsidRPr="00645905" w14:paraId="4210792D" w14:textId="77777777">
        <w:trPr>
          <w:jc w:val="center"/>
        </w:trPr>
        <w:tc>
          <w:tcPr>
            <w:tcW w:w="2160" w:type="dxa"/>
            <w:tcBorders>
              <w:top w:val="single" w:sz="4" w:space="0" w:color="auto"/>
              <w:left w:val="single" w:sz="4" w:space="0" w:color="auto"/>
              <w:bottom w:val="single" w:sz="4" w:space="0" w:color="auto"/>
              <w:right w:val="single" w:sz="4" w:space="0" w:color="auto"/>
            </w:tcBorders>
          </w:tcPr>
          <w:p w14:paraId="4BC275F8" w14:textId="77777777" w:rsidR="00606384" w:rsidRPr="00645905" w:rsidRDefault="00606384" w:rsidP="00645905">
            <w:pPr>
              <w:spacing w:line="560" w:lineRule="exact"/>
              <w:jc w:val="center"/>
              <w:rPr>
                <w:rFonts w:ascii="仿宋" w:eastAsia="仿宋" w:hAnsi="仿宋"/>
                <w:color w:val="0000FF"/>
                <w:sz w:val="28"/>
                <w:szCs w:val="28"/>
              </w:rPr>
            </w:pPr>
          </w:p>
        </w:tc>
        <w:tc>
          <w:tcPr>
            <w:tcW w:w="3220" w:type="dxa"/>
            <w:tcBorders>
              <w:top w:val="single" w:sz="4" w:space="0" w:color="auto"/>
              <w:left w:val="single" w:sz="4" w:space="0" w:color="auto"/>
              <w:bottom w:val="single" w:sz="4" w:space="0" w:color="auto"/>
              <w:right w:val="single" w:sz="4" w:space="0" w:color="auto"/>
            </w:tcBorders>
          </w:tcPr>
          <w:p w14:paraId="7E347618" w14:textId="77777777" w:rsidR="00606384" w:rsidRPr="00645905" w:rsidRDefault="00606384" w:rsidP="00645905">
            <w:pPr>
              <w:spacing w:line="560" w:lineRule="exact"/>
              <w:jc w:val="center"/>
              <w:rPr>
                <w:rFonts w:ascii="仿宋" w:eastAsia="仿宋" w:hAnsi="仿宋"/>
                <w:sz w:val="28"/>
                <w:szCs w:val="28"/>
              </w:rPr>
            </w:pPr>
          </w:p>
        </w:tc>
        <w:tc>
          <w:tcPr>
            <w:tcW w:w="3236" w:type="dxa"/>
            <w:tcBorders>
              <w:top w:val="single" w:sz="4" w:space="0" w:color="auto"/>
              <w:left w:val="single" w:sz="4" w:space="0" w:color="auto"/>
              <w:bottom w:val="single" w:sz="4" w:space="0" w:color="auto"/>
              <w:right w:val="single" w:sz="4" w:space="0" w:color="auto"/>
            </w:tcBorders>
          </w:tcPr>
          <w:p w14:paraId="3DA3701A" w14:textId="77777777" w:rsidR="00606384" w:rsidRPr="00645905" w:rsidRDefault="00606384" w:rsidP="00645905">
            <w:pPr>
              <w:spacing w:line="560" w:lineRule="exact"/>
              <w:jc w:val="center"/>
              <w:rPr>
                <w:rFonts w:ascii="仿宋" w:eastAsia="仿宋" w:hAnsi="仿宋" w:hint="eastAsia"/>
                <w:color w:val="0000FF"/>
                <w:sz w:val="28"/>
                <w:szCs w:val="28"/>
                <w:lang w:val="zh-CN"/>
              </w:rPr>
            </w:pPr>
          </w:p>
        </w:tc>
      </w:tr>
    </w:tbl>
    <w:p w14:paraId="0D058420" w14:textId="77777777" w:rsidR="00606384" w:rsidRPr="00645905" w:rsidRDefault="00606384" w:rsidP="00645905">
      <w:pPr>
        <w:spacing w:line="560" w:lineRule="exact"/>
        <w:rPr>
          <w:rFonts w:ascii="仿宋" w:eastAsia="仿宋" w:hAnsi="仿宋" w:hint="eastAsia"/>
          <w:sz w:val="28"/>
          <w:szCs w:val="28"/>
        </w:rPr>
      </w:pPr>
    </w:p>
    <w:p w14:paraId="27AA6BC2" w14:textId="77777777" w:rsidR="00606384" w:rsidRPr="00645905" w:rsidRDefault="00606384" w:rsidP="00645905">
      <w:pPr>
        <w:pStyle w:val="2"/>
        <w:numPr>
          <w:ilvl w:val="1"/>
          <w:numId w:val="3"/>
        </w:numPr>
        <w:tabs>
          <w:tab w:val="left" w:pos="850"/>
        </w:tabs>
        <w:spacing w:line="560" w:lineRule="exact"/>
        <w:rPr>
          <w:rFonts w:ascii="楷体" w:eastAsia="楷体" w:hAnsi="楷体" w:hint="eastAsia"/>
          <w:szCs w:val="28"/>
        </w:rPr>
      </w:pPr>
      <w:bookmarkStart w:id="14" w:name="_Toc244504805"/>
      <w:bookmarkStart w:id="15" w:name="_Toc509135349"/>
      <w:r w:rsidRPr="00645905">
        <w:rPr>
          <w:rFonts w:ascii="楷体" w:eastAsia="楷体" w:hAnsi="楷体" w:hint="eastAsia"/>
          <w:szCs w:val="28"/>
        </w:rPr>
        <w:t>参考资料</w:t>
      </w:r>
      <w:bookmarkEnd w:id="14"/>
      <w:bookmarkEnd w:id="15"/>
    </w:p>
    <w:p w14:paraId="4FF4CACA" w14:textId="77777777" w:rsidR="00606384" w:rsidRPr="00645905" w:rsidRDefault="00606384" w:rsidP="00645905">
      <w:pPr>
        <w:tabs>
          <w:tab w:val="left" w:pos="420"/>
          <w:tab w:val="right" w:leader="dot" w:pos="8296"/>
        </w:tabs>
        <w:spacing w:line="560" w:lineRule="exact"/>
        <w:rPr>
          <w:rFonts w:ascii="仿宋" w:eastAsia="仿宋" w:hAnsi="仿宋" w:hint="eastAsia"/>
          <w:b/>
          <w:sz w:val="28"/>
          <w:szCs w:val="28"/>
          <w:lang w:val="zh-CN"/>
        </w:rPr>
      </w:pPr>
      <w:r w:rsidRPr="00645905">
        <w:rPr>
          <w:rFonts w:ascii="仿宋" w:eastAsia="仿宋" w:hAnsi="仿宋"/>
          <w:b/>
          <w:sz w:val="28"/>
          <w:szCs w:val="28"/>
        </w:rPr>
        <w:t>1.5.</w:t>
      </w:r>
      <w:r w:rsidRPr="00645905">
        <w:rPr>
          <w:rFonts w:ascii="仿宋" w:eastAsia="仿宋" w:hAnsi="仿宋" w:hint="eastAsia"/>
          <w:b/>
          <w:sz w:val="28"/>
          <w:szCs w:val="28"/>
          <w:lang w:val="zh-CN"/>
        </w:rPr>
        <w:t>参考资料</w:t>
      </w:r>
    </w:p>
    <w:p w14:paraId="7D149500" w14:textId="77777777" w:rsidR="00606384" w:rsidRPr="00645905" w:rsidRDefault="00606384" w:rsidP="00645905">
      <w:pPr>
        <w:spacing w:line="560" w:lineRule="exact"/>
        <w:ind w:firstLine="425"/>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&lt;此处填写本文档的参考资料,对列表中的每一种资料，都要指明版本与出处。此处应该包括SRS、合同等作为参考&gt;</w:t>
      </w:r>
    </w:p>
    <w:p w14:paraId="19A5173D" w14:textId="77777777" w:rsidR="00606384" w:rsidRPr="00645905" w:rsidRDefault="00606384" w:rsidP="00645905">
      <w:pPr>
        <w:spacing w:line="560" w:lineRule="exact"/>
        <w:ind w:firstLine="425"/>
        <w:rPr>
          <w:rFonts w:ascii="仿宋" w:eastAsia="仿宋" w:hAnsi="仿宋"/>
          <w:sz w:val="28"/>
          <w:szCs w:val="28"/>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612"/>
        <w:gridCol w:w="3008"/>
      </w:tblGrid>
      <w:tr w:rsidR="00606384" w:rsidRPr="00645905" w14:paraId="4C1AAA94" w14:textId="77777777">
        <w:trPr>
          <w:trHeight w:val="325"/>
          <w:jc w:val="center"/>
        </w:trPr>
        <w:tc>
          <w:tcPr>
            <w:tcW w:w="5612" w:type="dxa"/>
            <w:tcBorders>
              <w:top w:val="single" w:sz="4" w:space="0" w:color="auto"/>
              <w:left w:val="single" w:sz="4" w:space="0" w:color="auto"/>
              <w:bottom w:val="single" w:sz="4" w:space="0" w:color="auto"/>
              <w:right w:val="single" w:sz="4" w:space="0" w:color="auto"/>
            </w:tcBorders>
            <w:shd w:val="clear" w:color="auto" w:fill="D9D9D9"/>
          </w:tcPr>
          <w:p w14:paraId="6D794AE9"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参考文件</w:t>
            </w:r>
          </w:p>
        </w:tc>
        <w:tc>
          <w:tcPr>
            <w:tcW w:w="3008" w:type="dxa"/>
            <w:tcBorders>
              <w:top w:val="single" w:sz="4" w:space="0" w:color="auto"/>
              <w:left w:val="single" w:sz="4" w:space="0" w:color="auto"/>
              <w:bottom w:val="single" w:sz="4" w:space="0" w:color="auto"/>
              <w:right w:val="single" w:sz="4" w:space="0" w:color="auto"/>
            </w:tcBorders>
            <w:shd w:val="clear" w:color="auto" w:fill="D9D9D9"/>
          </w:tcPr>
          <w:p w14:paraId="613BBEFC"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备注</w:t>
            </w:r>
          </w:p>
        </w:tc>
      </w:tr>
      <w:tr w:rsidR="00606384" w:rsidRPr="00645905" w14:paraId="2D8ED800" w14:textId="77777777">
        <w:trPr>
          <w:trHeight w:val="325"/>
          <w:jc w:val="center"/>
        </w:trPr>
        <w:tc>
          <w:tcPr>
            <w:tcW w:w="5612" w:type="dxa"/>
            <w:tcBorders>
              <w:top w:val="single" w:sz="4" w:space="0" w:color="auto"/>
              <w:left w:val="single" w:sz="4" w:space="0" w:color="auto"/>
              <w:bottom w:val="single" w:sz="4" w:space="0" w:color="auto"/>
              <w:right w:val="single" w:sz="4" w:space="0" w:color="auto"/>
            </w:tcBorders>
          </w:tcPr>
          <w:p w14:paraId="360ED239" w14:textId="77777777" w:rsidR="00606384" w:rsidRPr="00645905" w:rsidRDefault="00606384" w:rsidP="00645905">
            <w:pPr>
              <w:spacing w:line="560" w:lineRule="exact"/>
              <w:rPr>
                <w:rFonts w:ascii="仿宋" w:eastAsia="仿宋" w:hAnsi="仿宋"/>
                <w:sz w:val="28"/>
                <w:szCs w:val="28"/>
              </w:rPr>
            </w:pPr>
            <w:r w:rsidRPr="00645905">
              <w:rPr>
                <w:rFonts w:ascii="仿宋" w:eastAsia="仿宋" w:hAnsi="仿宋" w:hint="eastAsia"/>
                <w:sz w:val="28"/>
                <w:szCs w:val="28"/>
                <w:lang w:val="zh-CN"/>
              </w:rPr>
              <w:t>例如：《</w:t>
            </w:r>
            <w:r w:rsidRPr="00645905">
              <w:rPr>
                <w:rFonts w:ascii="仿宋" w:eastAsia="仿宋" w:hAnsi="仿宋"/>
                <w:sz w:val="28"/>
                <w:szCs w:val="28"/>
              </w:rPr>
              <w:t>XXXX</w:t>
            </w:r>
            <w:r w:rsidRPr="00645905">
              <w:rPr>
                <w:rFonts w:ascii="仿宋" w:eastAsia="仿宋" w:hAnsi="仿宋" w:hint="eastAsia"/>
                <w:sz w:val="28"/>
                <w:szCs w:val="28"/>
                <w:lang w:val="zh-CN"/>
              </w:rPr>
              <w:t>需求规格说明书》</w:t>
            </w:r>
          </w:p>
        </w:tc>
        <w:tc>
          <w:tcPr>
            <w:tcW w:w="3008" w:type="dxa"/>
            <w:tcBorders>
              <w:top w:val="single" w:sz="4" w:space="0" w:color="auto"/>
              <w:left w:val="single" w:sz="4" w:space="0" w:color="auto"/>
              <w:bottom w:val="single" w:sz="4" w:space="0" w:color="auto"/>
              <w:right w:val="single" w:sz="4" w:space="0" w:color="auto"/>
            </w:tcBorders>
          </w:tcPr>
          <w:p w14:paraId="71A3A21B" w14:textId="77777777" w:rsidR="00606384" w:rsidRPr="00645905" w:rsidRDefault="00606384" w:rsidP="00645905">
            <w:pPr>
              <w:spacing w:line="560" w:lineRule="exact"/>
              <w:rPr>
                <w:rFonts w:ascii="仿宋" w:eastAsia="仿宋" w:hAnsi="仿宋"/>
                <w:sz w:val="28"/>
                <w:szCs w:val="28"/>
              </w:rPr>
            </w:pPr>
          </w:p>
        </w:tc>
      </w:tr>
    </w:tbl>
    <w:p w14:paraId="5C014AF2" w14:textId="77777777" w:rsidR="00606384" w:rsidRPr="00645905" w:rsidRDefault="00606384" w:rsidP="00645905">
      <w:pPr>
        <w:spacing w:line="560" w:lineRule="exact"/>
        <w:rPr>
          <w:rFonts w:ascii="仿宋" w:eastAsia="仿宋" w:hAnsi="仿宋" w:hint="eastAsia"/>
          <w:sz w:val="28"/>
          <w:szCs w:val="28"/>
        </w:rPr>
      </w:pPr>
    </w:p>
    <w:p w14:paraId="38A502AD" w14:textId="77777777" w:rsidR="00606384" w:rsidRPr="00645905" w:rsidRDefault="00606384" w:rsidP="00645905">
      <w:pPr>
        <w:pStyle w:val="1"/>
        <w:spacing w:line="560" w:lineRule="exact"/>
        <w:rPr>
          <w:rFonts w:ascii="黑体" w:eastAsia="黑体" w:hAnsi="黑体" w:hint="eastAsia"/>
          <w:sz w:val="28"/>
          <w:szCs w:val="28"/>
        </w:rPr>
      </w:pPr>
      <w:bookmarkStart w:id="16" w:name="_Toc244504806"/>
      <w:bookmarkStart w:id="17" w:name="_Toc509135350"/>
      <w:r w:rsidRPr="00645905">
        <w:rPr>
          <w:rFonts w:ascii="黑体" w:eastAsia="黑体" w:hAnsi="黑体" w:hint="eastAsia"/>
          <w:sz w:val="28"/>
          <w:szCs w:val="28"/>
        </w:rPr>
        <w:t>系统概述</w:t>
      </w:r>
      <w:bookmarkEnd w:id="16"/>
      <w:bookmarkEnd w:id="17"/>
    </w:p>
    <w:p w14:paraId="2D647BBE" w14:textId="77777777" w:rsidR="00606384" w:rsidRPr="00645905" w:rsidRDefault="00606384" w:rsidP="00645905">
      <w:pPr>
        <w:spacing w:line="560" w:lineRule="exact"/>
        <w:rPr>
          <w:rFonts w:ascii="仿宋" w:eastAsia="仿宋" w:hAnsi="仿宋" w:hint="eastAsia"/>
          <w:sz w:val="28"/>
          <w:szCs w:val="28"/>
        </w:rPr>
      </w:pPr>
      <w:r w:rsidRPr="00645905">
        <w:rPr>
          <w:rFonts w:ascii="仿宋" w:eastAsia="仿宋" w:hAnsi="仿宋" w:hint="eastAsia"/>
          <w:color w:val="0000FF"/>
          <w:sz w:val="28"/>
          <w:szCs w:val="28"/>
          <w:lang w:val="zh-CN"/>
        </w:rPr>
        <w:t>&lt;说明本系统“是什么”，描述本系统的主要功能&gt;</w:t>
      </w:r>
    </w:p>
    <w:p w14:paraId="02EBFA26" w14:textId="77777777" w:rsidR="00606384" w:rsidRPr="00645905" w:rsidRDefault="00606384" w:rsidP="00645905">
      <w:pPr>
        <w:pStyle w:val="1"/>
        <w:spacing w:line="560" w:lineRule="exact"/>
        <w:rPr>
          <w:rFonts w:ascii="仿宋" w:eastAsia="仿宋" w:hAnsi="仿宋" w:hint="eastAsia"/>
          <w:sz w:val="28"/>
          <w:szCs w:val="28"/>
        </w:rPr>
      </w:pPr>
      <w:bookmarkStart w:id="18" w:name="_Toc244504807"/>
      <w:bookmarkStart w:id="19" w:name="_Toc509135351"/>
      <w:r w:rsidRPr="00645905">
        <w:rPr>
          <w:rFonts w:ascii="仿宋" w:eastAsia="仿宋" w:hAnsi="仿宋" w:hint="eastAsia"/>
          <w:sz w:val="28"/>
          <w:szCs w:val="28"/>
        </w:rPr>
        <w:t>设计概述</w:t>
      </w:r>
      <w:bookmarkEnd w:id="18"/>
      <w:bookmarkEnd w:id="19"/>
    </w:p>
    <w:p w14:paraId="31E83A47"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&lt;填写设计的概要，包括对各种所使用的设计方法的简要描述&gt;</w:t>
      </w:r>
    </w:p>
    <w:p w14:paraId="351091A9"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 本设计采用面向对象的方法对系统进行分析,系统使用C/S结构,并且使用MVC模型对系统建模&gt;</w:t>
      </w:r>
    </w:p>
    <w:p w14:paraId="57B0BF09" w14:textId="77777777" w:rsidR="00606384" w:rsidRPr="00645905" w:rsidRDefault="00606384" w:rsidP="00645905">
      <w:pPr>
        <w:pStyle w:val="2"/>
        <w:spacing w:line="560" w:lineRule="exact"/>
        <w:rPr>
          <w:rFonts w:ascii="楷体" w:eastAsia="楷体" w:hAnsi="楷体" w:hint="eastAsia"/>
          <w:szCs w:val="28"/>
        </w:rPr>
      </w:pPr>
      <w:bookmarkStart w:id="20" w:name="_Toc244504808"/>
      <w:bookmarkStart w:id="21" w:name="_Toc509135352"/>
      <w:r w:rsidRPr="00645905">
        <w:rPr>
          <w:rFonts w:ascii="楷体" w:eastAsia="楷体" w:hAnsi="楷体" w:hint="eastAsia"/>
          <w:szCs w:val="28"/>
        </w:rPr>
        <w:t>设计约束</w:t>
      </w:r>
      <w:bookmarkEnd w:id="20"/>
      <w:bookmarkEnd w:id="21"/>
    </w:p>
    <w:p w14:paraId="329D906A"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&lt;包括</w:t>
      </w:r>
    </w:p>
    <w:p w14:paraId="61BA0BAC"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（1）需求约束。从需求文档（如《用户需求说明书》和《软件需求规格说明书》）中提取需求约束，例如：</w:t>
      </w:r>
    </w:p>
    <w:p w14:paraId="395EA52B" w14:textId="77777777" w:rsidR="00606384" w:rsidRPr="00645905" w:rsidRDefault="00606384" w:rsidP="00645905">
      <w:pPr>
        <w:tabs>
          <w:tab w:val="left" w:pos="868"/>
        </w:tabs>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本系统应当遵循的标准或规范</w:t>
      </w:r>
    </w:p>
    <w:p w14:paraId="7EF33ABC"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软件、硬件环境（包括运行环境和开发环境）的约束</w:t>
      </w:r>
    </w:p>
    <w:p w14:paraId="54212F83"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外部接口/协议的约束</w:t>
      </w:r>
    </w:p>
    <w:p w14:paraId="1828A01D"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用户界面的约束</w:t>
      </w:r>
    </w:p>
    <w:p w14:paraId="6993451C" w14:textId="77777777" w:rsidR="00606384" w:rsidRPr="00645905" w:rsidRDefault="00606384" w:rsidP="00645905">
      <w:pPr>
        <w:spacing w:line="560" w:lineRule="exact"/>
        <w:ind w:left="868" w:hanging="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软件质量的约束，如正确性、健壮性、可靠性、效率（性能）、易用性、清晰性、安全性、可扩展性、兼容性、可移植性等等。</w:t>
      </w:r>
    </w:p>
    <w:p w14:paraId="51CF3570" w14:textId="77777777" w:rsidR="00606384" w:rsidRPr="00645905" w:rsidRDefault="00606384" w:rsidP="00645905">
      <w:pPr>
        <w:spacing w:line="560" w:lineRule="exact"/>
        <w:rPr>
          <w:rFonts w:ascii="仿宋" w:eastAsia="仿宋" w:hAnsi="仿宋"/>
          <w:color w:val="0000FF"/>
          <w:sz w:val="28"/>
          <w:szCs w:val="28"/>
        </w:rPr>
      </w:pPr>
      <w:r w:rsidRPr="00645905">
        <w:rPr>
          <w:rFonts w:ascii="仿宋" w:eastAsia="仿宋" w:hAnsi="仿宋" w:hint="eastAsia"/>
          <w:color w:val="0000FF"/>
          <w:sz w:val="28"/>
          <w:szCs w:val="28"/>
          <w:lang w:val="zh-CN"/>
        </w:rPr>
        <w:t>（2）隐含约束。有一些假设或依赖并没有在需求文档中明确指出，但可能会对系统设计产生影响，应当尽可能地在此处说明。例如对用户教育程度、计算机技能的一些假设或依赖，对支撑本系统的软件硬件的假设或依赖等。&gt;</w:t>
      </w:r>
    </w:p>
    <w:p w14:paraId="1541E39B" w14:textId="77777777" w:rsidR="00606384" w:rsidRPr="00645905" w:rsidRDefault="00606384" w:rsidP="00645905">
      <w:pPr>
        <w:spacing w:line="560" w:lineRule="exact"/>
        <w:rPr>
          <w:rFonts w:ascii="仿宋" w:eastAsia="仿宋" w:hAnsi="仿宋" w:hint="eastAsia"/>
          <w:sz w:val="28"/>
          <w:szCs w:val="28"/>
        </w:rPr>
      </w:pPr>
    </w:p>
    <w:p w14:paraId="1BC56397" w14:textId="77777777" w:rsidR="00606384" w:rsidRPr="00645905" w:rsidRDefault="00606384" w:rsidP="00645905">
      <w:pPr>
        <w:pStyle w:val="2"/>
        <w:spacing w:line="560" w:lineRule="exact"/>
        <w:rPr>
          <w:rFonts w:ascii="楷体" w:eastAsia="楷体" w:hAnsi="楷体" w:hint="eastAsia"/>
          <w:szCs w:val="28"/>
        </w:rPr>
      </w:pPr>
      <w:bookmarkStart w:id="22" w:name="_Toc244504809"/>
      <w:bookmarkStart w:id="23" w:name="_Toc509135353"/>
      <w:r w:rsidRPr="00645905">
        <w:rPr>
          <w:rFonts w:ascii="楷体" w:eastAsia="楷体" w:hAnsi="楷体" w:hint="eastAsia"/>
          <w:szCs w:val="28"/>
        </w:rPr>
        <w:t>设计策略</w:t>
      </w:r>
      <w:bookmarkEnd w:id="22"/>
      <w:bookmarkEnd w:id="23"/>
    </w:p>
    <w:p w14:paraId="7E8A46C2" w14:textId="77777777" w:rsidR="00606384" w:rsidRPr="00645905" w:rsidRDefault="00606384" w:rsidP="00645905">
      <w:pPr>
        <w:spacing w:line="560" w:lineRule="exact"/>
        <w:rPr>
          <w:rFonts w:ascii="仿宋" w:eastAsia="仿宋" w:hAnsi="仿宋"/>
          <w:color w:val="0000FF"/>
          <w:sz w:val="28"/>
          <w:szCs w:val="28"/>
        </w:rPr>
      </w:pPr>
      <w:r w:rsidRPr="00645905">
        <w:rPr>
          <w:rFonts w:ascii="仿宋" w:eastAsia="仿宋" w:hAnsi="仿宋"/>
          <w:color w:val="0000FF"/>
          <w:sz w:val="28"/>
          <w:szCs w:val="28"/>
        </w:rPr>
        <w:t>&lt;</w:t>
      </w:r>
      <w:r w:rsidRPr="00645905">
        <w:rPr>
          <w:rFonts w:ascii="仿宋" w:eastAsia="仿宋" w:hAnsi="仿宋" w:hint="eastAsia"/>
          <w:color w:val="0000FF"/>
          <w:sz w:val="28"/>
          <w:szCs w:val="28"/>
          <w:lang w:val="zh-CN"/>
        </w:rPr>
        <w:t>根据产品的需求与发展战略，确定设计策略（</w:t>
      </w:r>
      <w:r w:rsidRPr="00645905">
        <w:rPr>
          <w:rFonts w:ascii="仿宋" w:eastAsia="仿宋" w:hAnsi="仿宋"/>
          <w:color w:val="0000FF"/>
          <w:sz w:val="28"/>
          <w:szCs w:val="28"/>
        </w:rPr>
        <w:t>Design Strategy</w:t>
      </w:r>
      <w:r w:rsidRPr="00645905">
        <w:rPr>
          <w:rFonts w:ascii="仿宋" w:eastAsia="仿宋" w:hAnsi="仿宋" w:hint="eastAsia"/>
          <w:color w:val="0000FF"/>
          <w:sz w:val="28"/>
          <w:szCs w:val="28"/>
          <w:lang w:val="zh-CN"/>
        </w:rPr>
        <w:t>）。例如：</w:t>
      </w:r>
    </w:p>
    <w:p w14:paraId="19C97571" w14:textId="77777777" w:rsidR="00606384" w:rsidRPr="00645905" w:rsidRDefault="00606384" w:rsidP="00645905">
      <w:pPr>
        <w:numPr>
          <w:ilvl w:val="0"/>
          <w:numId w:val="4"/>
        </w:numPr>
        <w:tabs>
          <w:tab w:val="left" w:pos="420"/>
          <w:tab w:val="left" w:pos="868"/>
        </w:tabs>
        <w:spacing w:line="560" w:lineRule="exact"/>
        <w:ind w:left="868"/>
        <w:rPr>
          <w:rFonts w:ascii="仿宋" w:eastAsia="仿宋" w:hAnsi="仿宋"/>
          <w:color w:val="0000FF"/>
          <w:sz w:val="28"/>
          <w:szCs w:val="28"/>
        </w:rPr>
      </w:pPr>
      <w:r w:rsidRPr="00645905">
        <w:rPr>
          <w:rFonts w:ascii="仿宋" w:eastAsia="仿宋" w:hAnsi="仿宋" w:hint="eastAsia"/>
          <w:color w:val="0000FF"/>
          <w:sz w:val="28"/>
          <w:szCs w:val="28"/>
          <w:lang w:val="zh-CN"/>
        </w:rPr>
        <w:t>扩展策略。说明为了方便本系统在将来扩展功能，现在有什么措施。</w:t>
      </w:r>
    </w:p>
    <w:p w14:paraId="60AB385B" w14:textId="77777777" w:rsidR="00606384" w:rsidRPr="00645905" w:rsidRDefault="00606384" w:rsidP="00645905">
      <w:pPr>
        <w:numPr>
          <w:ilvl w:val="0"/>
          <w:numId w:val="4"/>
        </w:numPr>
        <w:tabs>
          <w:tab w:val="left" w:pos="420"/>
        </w:tabs>
        <w:spacing w:line="560" w:lineRule="exact"/>
        <w:ind w:left="868"/>
        <w:rPr>
          <w:rFonts w:ascii="仿宋" w:eastAsia="仿宋" w:hAnsi="仿宋"/>
          <w:color w:val="0000FF"/>
          <w:sz w:val="28"/>
          <w:szCs w:val="28"/>
        </w:rPr>
      </w:pPr>
      <w:r w:rsidRPr="00645905">
        <w:rPr>
          <w:rFonts w:ascii="仿宋" w:eastAsia="仿宋" w:hAnsi="仿宋" w:hint="eastAsia"/>
          <w:color w:val="0000FF"/>
          <w:sz w:val="28"/>
          <w:szCs w:val="28"/>
          <w:lang w:val="zh-CN"/>
        </w:rPr>
        <w:t>复用策略。说明本系统在当前以及将来的复用策略。</w:t>
      </w:r>
    </w:p>
    <w:p w14:paraId="239DDFC4" w14:textId="77777777" w:rsidR="00606384" w:rsidRPr="00645905" w:rsidRDefault="00606384" w:rsidP="00645905">
      <w:pPr>
        <w:spacing w:line="560" w:lineRule="exact"/>
        <w:ind w:left="420"/>
        <w:rPr>
          <w:rFonts w:ascii="仿宋" w:eastAsia="仿宋" w:hAnsi="仿宋" w:hint="eastAsia"/>
          <w:sz w:val="28"/>
          <w:szCs w:val="28"/>
        </w:rPr>
      </w:pPr>
      <w:r w:rsidRPr="00645905">
        <w:rPr>
          <w:rFonts w:ascii="仿宋" w:eastAsia="仿宋" w:hAnsi="仿宋" w:hint="eastAsia"/>
          <w:color w:val="0000FF"/>
          <w:sz w:val="28"/>
          <w:szCs w:val="28"/>
        </w:rPr>
        <w:sym w:font="Wingdings" w:char="F06C"/>
      </w:r>
      <w:r w:rsidRPr="00645905">
        <w:rPr>
          <w:rFonts w:ascii="仿宋" w:eastAsia="仿宋" w:hAnsi="仿宋"/>
          <w:color w:val="0000FF"/>
          <w:sz w:val="28"/>
          <w:szCs w:val="28"/>
        </w:rPr>
        <w:tab/>
      </w:r>
      <w:r w:rsidRPr="00645905">
        <w:rPr>
          <w:rFonts w:ascii="仿宋" w:eastAsia="仿宋" w:hAnsi="仿宋" w:hint="eastAsia"/>
          <w:color w:val="0000FF"/>
          <w:sz w:val="28"/>
          <w:szCs w:val="28"/>
          <w:lang w:val="zh-CN"/>
        </w:rPr>
        <w:t>折衷策略。说明当两个目标难以同时优化时如何折衷，例如“时－空”效率折衷，复杂性与实用性折衷。</w:t>
      </w:r>
      <w:r w:rsidRPr="00645905">
        <w:rPr>
          <w:rFonts w:ascii="仿宋" w:eastAsia="仿宋" w:hAnsi="仿宋"/>
          <w:color w:val="0000FF"/>
          <w:sz w:val="28"/>
          <w:szCs w:val="28"/>
        </w:rPr>
        <w:t>&gt;</w:t>
      </w:r>
    </w:p>
    <w:p w14:paraId="7A9E1A79" w14:textId="77777777" w:rsidR="00606384" w:rsidRPr="00645905" w:rsidRDefault="00606384" w:rsidP="00645905">
      <w:pPr>
        <w:pStyle w:val="2"/>
        <w:spacing w:line="560" w:lineRule="exact"/>
        <w:rPr>
          <w:rFonts w:ascii="楷体" w:eastAsia="楷体" w:hAnsi="楷体" w:hint="eastAsia"/>
          <w:szCs w:val="28"/>
        </w:rPr>
      </w:pPr>
      <w:bookmarkStart w:id="24" w:name="_Toc244504810"/>
      <w:bookmarkStart w:id="25" w:name="_Toc509135354"/>
      <w:r w:rsidRPr="00645905">
        <w:rPr>
          <w:rFonts w:ascii="楷体" w:eastAsia="楷体" w:hAnsi="楷体" w:hint="eastAsia"/>
          <w:szCs w:val="28"/>
        </w:rPr>
        <w:t>技术实现</w:t>
      </w:r>
      <w:bookmarkEnd w:id="24"/>
      <w:bookmarkEnd w:id="25"/>
    </w:p>
    <w:p w14:paraId="1E6A7D9C"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&lt;本系统所采用的技术以及该技术的说明&gt;</w:t>
      </w:r>
    </w:p>
    <w:p w14:paraId="766181A4"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系统使用XML技术来增强系统配置的灵活性,并且xml同时亦可以作为与外部进行数据交换的标准格式.在图形表现层上系统使用WPF技术,WPF技术是windows系统在XP之后的系统标准的图形接口,,它利用D3D10技术提供了丰富的表现效果以及令人满意的速度.&gt;</w:t>
      </w:r>
    </w:p>
    <w:p w14:paraId="15B764B8" w14:textId="77777777" w:rsidR="00606384" w:rsidRPr="00645905" w:rsidRDefault="00606384" w:rsidP="00645905">
      <w:pPr>
        <w:spacing w:line="560" w:lineRule="exact"/>
        <w:rPr>
          <w:rFonts w:ascii="仿宋" w:eastAsia="仿宋" w:hAnsi="仿宋" w:hint="eastAsia"/>
          <w:sz w:val="28"/>
          <w:szCs w:val="28"/>
        </w:rPr>
      </w:pPr>
    </w:p>
    <w:p w14:paraId="379FAF4D" w14:textId="77777777" w:rsidR="002F2B29" w:rsidRPr="00645905" w:rsidRDefault="00606384" w:rsidP="00645905">
      <w:pPr>
        <w:pStyle w:val="1"/>
        <w:spacing w:line="560" w:lineRule="exact"/>
        <w:rPr>
          <w:rFonts w:ascii="黑体" w:eastAsia="黑体" w:hAnsi="黑体" w:hint="eastAsia"/>
          <w:sz w:val="28"/>
          <w:szCs w:val="28"/>
        </w:rPr>
      </w:pPr>
      <w:bookmarkStart w:id="26" w:name="_Toc244504811"/>
      <w:bookmarkStart w:id="27" w:name="_Toc509135355"/>
      <w:r w:rsidRPr="00645905">
        <w:rPr>
          <w:rFonts w:ascii="黑体" w:eastAsia="黑体" w:hAnsi="黑体" w:hint="eastAsia"/>
          <w:sz w:val="28"/>
          <w:szCs w:val="28"/>
        </w:rPr>
        <w:t>系统总体框架</w:t>
      </w:r>
      <w:bookmarkEnd w:id="26"/>
      <w:bookmarkEnd w:id="27"/>
    </w:p>
    <w:p w14:paraId="0414E941" w14:textId="77777777" w:rsidR="002F2B29" w:rsidRPr="00645905" w:rsidRDefault="002F2B29" w:rsidP="00645905">
      <w:pPr>
        <w:pStyle w:val="2"/>
        <w:spacing w:line="560" w:lineRule="exact"/>
        <w:rPr>
          <w:rFonts w:ascii="楷体" w:eastAsia="楷体" w:hAnsi="楷体" w:hint="eastAsia"/>
          <w:szCs w:val="28"/>
        </w:rPr>
      </w:pPr>
      <w:bookmarkStart w:id="28" w:name="_Toc244504812"/>
      <w:bookmarkStart w:id="29" w:name="_Toc509135356"/>
      <w:r w:rsidRPr="00645905">
        <w:rPr>
          <w:rFonts w:ascii="楷体" w:eastAsia="楷体" w:hAnsi="楷体" w:hint="eastAsia"/>
          <w:szCs w:val="28"/>
        </w:rPr>
        <w:t>网络结构图</w:t>
      </w:r>
      <w:bookmarkEnd w:id="28"/>
      <w:bookmarkEnd w:id="29"/>
    </w:p>
    <w:p w14:paraId="314512A5" w14:textId="77777777" w:rsidR="00606384" w:rsidRPr="00645905" w:rsidRDefault="002F2B29" w:rsidP="00645905">
      <w:pPr>
        <w:pStyle w:val="2"/>
        <w:spacing w:line="560" w:lineRule="exact"/>
        <w:rPr>
          <w:rFonts w:ascii="楷体" w:eastAsia="楷体" w:hAnsi="楷体" w:hint="eastAsia"/>
          <w:szCs w:val="28"/>
        </w:rPr>
      </w:pPr>
      <w:bookmarkStart w:id="30" w:name="_Toc244504813"/>
      <w:bookmarkStart w:id="31" w:name="_Toc509135357"/>
      <w:r w:rsidRPr="00645905">
        <w:rPr>
          <w:rFonts w:ascii="楷体" w:eastAsia="楷体" w:hAnsi="楷体" w:hint="eastAsia"/>
          <w:szCs w:val="28"/>
        </w:rPr>
        <w:t>组件</w:t>
      </w:r>
      <w:r w:rsidR="00606384" w:rsidRPr="00645905">
        <w:rPr>
          <w:rFonts w:ascii="楷体" w:eastAsia="楷体" w:hAnsi="楷体" w:hint="eastAsia"/>
          <w:szCs w:val="28"/>
        </w:rPr>
        <w:t>结构图</w:t>
      </w:r>
      <w:bookmarkEnd w:id="30"/>
      <w:bookmarkEnd w:id="31"/>
    </w:p>
    <w:p w14:paraId="41E907FA" w14:textId="77777777" w:rsidR="00606384" w:rsidRPr="00645905" w:rsidRDefault="00606384" w:rsidP="00645905">
      <w:pPr>
        <w:spacing w:line="560" w:lineRule="exact"/>
        <w:rPr>
          <w:rFonts w:ascii="仿宋" w:eastAsia="仿宋" w:hAnsi="仿宋" w:hint="eastAsia"/>
          <w:sz w:val="28"/>
          <w:szCs w:val="28"/>
        </w:rPr>
      </w:pPr>
      <w:r w:rsidRPr="00645905">
        <w:rPr>
          <w:rFonts w:ascii="仿宋" w:eastAsia="仿宋" w:hAnsi="仿宋" w:hint="eastAsia"/>
          <w:color w:val="0000FF"/>
          <w:sz w:val="28"/>
          <w:szCs w:val="28"/>
          <w:lang w:val="zh-CN"/>
        </w:rPr>
        <w:t>&lt;这部分要求提供高层系统结构的描述，使用方框图来显示主要的组件的交互.&gt;</w:t>
      </w:r>
    </w:p>
    <w:p w14:paraId="23E3D8F7"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&lt;如</w:t>
      </w:r>
    </w:p>
    <w:p w14:paraId="770738B8" w14:textId="77777777" w:rsidR="00606384" w:rsidRPr="00645905" w:rsidRDefault="00606384" w:rsidP="00645905">
      <w:pPr>
        <w:spacing w:line="560" w:lineRule="exact"/>
        <w:rPr>
          <w:rFonts w:ascii="仿宋" w:eastAsia="仿宋" w:hAnsi="仿宋" w:hint="eastAsia"/>
          <w:sz w:val="28"/>
          <w:szCs w:val="28"/>
        </w:rPr>
      </w:pPr>
    </w:p>
    <w:p w14:paraId="6B17E580" w14:textId="77777777" w:rsidR="00925F3F" w:rsidRDefault="00925F3F" w:rsidP="00645905">
      <w:pPr>
        <w:spacing w:line="560" w:lineRule="exact"/>
        <w:rPr>
          <w:rFonts w:ascii="仿宋" w:eastAsia="仿宋" w:hAnsi="仿宋" w:hint="eastAsia"/>
          <w:color w:val="0000FF"/>
          <w:sz w:val="28"/>
          <w:szCs w:val="28"/>
          <w:lang w:val="zh-CN"/>
        </w:rPr>
      </w:pPr>
    </w:p>
    <w:p w14:paraId="0ECC46AE" w14:textId="77777777" w:rsidR="00925F3F" w:rsidRDefault="00925F3F" w:rsidP="00645905">
      <w:pPr>
        <w:spacing w:line="560" w:lineRule="exact"/>
        <w:rPr>
          <w:rFonts w:ascii="仿宋" w:eastAsia="仿宋" w:hAnsi="仿宋" w:hint="eastAsia"/>
          <w:color w:val="0000FF"/>
          <w:sz w:val="28"/>
          <w:szCs w:val="28"/>
          <w:lang w:val="zh-CN"/>
        </w:rPr>
      </w:pPr>
    </w:p>
    <w:p w14:paraId="4DC03955" w14:textId="77777777" w:rsidR="00925F3F" w:rsidRDefault="00925F3F" w:rsidP="00645905">
      <w:pPr>
        <w:spacing w:line="560" w:lineRule="exact"/>
        <w:rPr>
          <w:rFonts w:ascii="仿宋" w:eastAsia="仿宋" w:hAnsi="仿宋" w:hint="eastAsia"/>
          <w:color w:val="0000FF"/>
          <w:sz w:val="28"/>
          <w:szCs w:val="28"/>
          <w:lang w:val="zh-CN"/>
        </w:rPr>
      </w:pPr>
    </w:p>
    <w:p w14:paraId="62644D97" w14:textId="77777777" w:rsidR="00925F3F" w:rsidRDefault="00925F3F" w:rsidP="00645905">
      <w:pPr>
        <w:spacing w:line="560" w:lineRule="exact"/>
        <w:rPr>
          <w:rFonts w:ascii="仿宋" w:eastAsia="仿宋" w:hAnsi="仿宋" w:hint="eastAsia"/>
          <w:color w:val="0000FF"/>
          <w:sz w:val="28"/>
          <w:szCs w:val="28"/>
          <w:lang w:val="zh-CN"/>
        </w:rPr>
      </w:pPr>
    </w:p>
    <w:p w14:paraId="3D018048" w14:textId="77777777" w:rsidR="00925F3F" w:rsidRDefault="00925F3F" w:rsidP="00645905">
      <w:pPr>
        <w:spacing w:line="560" w:lineRule="exact"/>
        <w:rPr>
          <w:rFonts w:ascii="仿宋" w:eastAsia="仿宋" w:hAnsi="仿宋" w:hint="eastAsia"/>
          <w:color w:val="0000FF"/>
          <w:sz w:val="28"/>
          <w:szCs w:val="28"/>
          <w:lang w:val="zh-CN"/>
        </w:rPr>
      </w:pPr>
    </w:p>
    <w:p w14:paraId="7DA32F9B" w14:textId="77777777" w:rsidR="00925F3F" w:rsidRDefault="00925F3F" w:rsidP="00645905">
      <w:pPr>
        <w:spacing w:line="560" w:lineRule="exact"/>
        <w:rPr>
          <w:rFonts w:ascii="仿宋" w:eastAsia="仿宋" w:hAnsi="仿宋" w:hint="eastAsia"/>
          <w:color w:val="0000FF"/>
          <w:sz w:val="28"/>
          <w:szCs w:val="28"/>
          <w:lang w:val="zh-CN"/>
        </w:rPr>
      </w:pPr>
    </w:p>
    <w:p w14:paraId="78664B43" w14:textId="77777777" w:rsidR="00925F3F" w:rsidRDefault="00925F3F" w:rsidP="00645905">
      <w:pPr>
        <w:spacing w:line="560" w:lineRule="exact"/>
        <w:rPr>
          <w:rFonts w:ascii="仿宋" w:eastAsia="仿宋" w:hAnsi="仿宋" w:hint="eastAsia"/>
          <w:color w:val="0000FF"/>
          <w:sz w:val="28"/>
          <w:szCs w:val="28"/>
          <w:lang w:val="zh-CN"/>
        </w:rPr>
      </w:pPr>
    </w:p>
    <w:p w14:paraId="07623038" w14:textId="77777777" w:rsidR="00925F3F" w:rsidRDefault="00925F3F" w:rsidP="00645905">
      <w:pPr>
        <w:spacing w:line="560" w:lineRule="exact"/>
        <w:rPr>
          <w:rFonts w:ascii="仿宋" w:eastAsia="仿宋" w:hAnsi="仿宋" w:hint="eastAsia"/>
          <w:color w:val="0000FF"/>
          <w:sz w:val="28"/>
          <w:szCs w:val="28"/>
          <w:lang w:val="zh-CN"/>
        </w:rPr>
      </w:pPr>
    </w:p>
    <w:p w14:paraId="5CE096F4" w14:textId="77777777" w:rsidR="00925F3F" w:rsidRDefault="00925F3F" w:rsidP="00645905">
      <w:pPr>
        <w:spacing w:line="560" w:lineRule="exact"/>
        <w:rPr>
          <w:rFonts w:ascii="仿宋" w:eastAsia="仿宋" w:hAnsi="仿宋" w:hint="eastAsia"/>
          <w:color w:val="0000FF"/>
          <w:sz w:val="28"/>
          <w:szCs w:val="28"/>
          <w:lang w:val="zh-CN"/>
        </w:rPr>
      </w:pPr>
    </w:p>
    <w:p w14:paraId="2F0BFAD7" w14:textId="77777777" w:rsidR="00925F3F" w:rsidRDefault="00925F3F" w:rsidP="00645905">
      <w:pPr>
        <w:spacing w:line="560" w:lineRule="exact"/>
        <w:rPr>
          <w:rFonts w:ascii="仿宋" w:eastAsia="仿宋" w:hAnsi="仿宋" w:hint="eastAsia"/>
          <w:color w:val="0000FF"/>
          <w:sz w:val="28"/>
          <w:szCs w:val="28"/>
          <w:lang w:val="zh-CN"/>
        </w:rPr>
      </w:pPr>
    </w:p>
    <w:p w14:paraId="79A2C8AB" w14:textId="77777777" w:rsidR="00925F3F" w:rsidRDefault="00925F3F" w:rsidP="00645905">
      <w:pPr>
        <w:spacing w:line="560" w:lineRule="exact"/>
        <w:rPr>
          <w:rFonts w:ascii="仿宋" w:eastAsia="仿宋" w:hAnsi="仿宋" w:hint="eastAsia"/>
          <w:color w:val="0000FF"/>
          <w:sz w:val="28"/>
          <w:szCs w:val="28"/>
          <w:lang w:val="zh-CN"/>
        </w:rPr>
      </w:pPr>
      <w:r>
        <w:rPr>
          <w:noProof/>
        </w:rPr>
        <w:pict w14:anchorId="6DE293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28pt;margin-top:36.15pt;width:338.75pt;height:440.25pt;z-index:251657216;mso-position-horizontal-relative:margin;mso-position-vertical-relative:margin">
            <v:imagedata r:id="rId8" o:title=""/>
            <w10:wrap type="square" anchorx="margin" anchory="margin"/>
          </v:shape>
        </w:pict>
      </w:r>
    </w:p>
    <w:p w14:paraId="74F93BA8" w14:textId="77777777" w:rsidR="00925F3F" w:rsidRDefault="00925F3F" w:rsidP="00645905">
      <w:pPr>
        <w:spacing w:line="560" w:lineRule="exact"/>
        <w:rPr>
          <w:rFonts w:ascii="仿宋" w:eastAsia="仿宋" w:hAnsi="仿宋" w:hint="eastAsia"/>
          <w:color w:val="0000FF"/>
          <w:sz w:val="28"/>
          <w:szCs w:val="28"/>
          <w:lang w:val="zh-CN"/>
        </w:rPr>
      </w:pPr>
    </w:p>
    <w:p w14:paraId="18729FD5" w14:textId="77777777" w:rsidR="00925F3F" w:rsidRDefault="00925F3F" w:rsidP="00645905">
      <w:pPr>
        <w:spacing w:line="560" w:lineRule="exact"/>
        <w:rPr>
          <w:rFonts w:ascii="仿宋" w:eastAsia="仿宋" w:hAnsi="仿宋" w:hint="eastAsia"/>
          <w:color w:val="0000FF"/>
          <w:sz w:val="28"/>
          <w:szCs w:val="28"/>
          <w:lang w:val="zh-CN"/>
        </w:rPr>
      </w:pPr>
    </w:p>
    <w:p w14:paraId="006A7557" w14:textId="77777777" w:rsidR="00925F3F" w:rsidRDefault="00925F3F" w:rsidP="00645905">
      <w:pPr>
        <w:spacing w:line="560" w:lineRule="exact"/>
        <w:rPr>
          <w:rFonts w:ascii="仿宋" w:eastAsia="仿宋" w:hAnsi="仿宋" w:hint="eastAsia"/>
          <w:color w:val="0000FF"/>
          <w:sz w:val="28"/>
          <w:szCs w:val="28"/>
          <w:lang w:val="zh-CN"/>
        </w:rPr>
      </w:pPr>
    </w:p>
    <w:p w14:paraId="0F243E9C" w14:textId="77777777" w:rsidR="00925F3F" w:rsidRDefault="00925F3F" w:rsidP="00645905">
      <w:pPr>
        <w:spacing w:line="560" w:lineRule="exact"/>
        <w:rPr>
          <w:rFonts w:ascii="仿宋" w:eastAsia="仿宋" w:hAnsi="仿宋" w:hint="eastAsia"/>
          <w:color w:val="0000FF"/>
          <w:sz w:val="28"/>
          <w:szCs w:val="28"/>
          <w:lang w:val="zh-CN"/>
        </w:rPr>
      </w:pPr>
    </w:p>
    <w:p w14:paraId="7C829C65" w14:textId="77777777" w:rsidR="00925F3F" w:rsidRDefault="00925F3F" w:rsidP="00645905">
      <w:pPr>
        <w:spacing w:line="560" w:lineRule="exact"/>
        <w:rPr>
          <w:rFonts w:ascii="仿宋" w:eastAsia="仿宋" w:hAnsi="仿宋" w:hint="eastAsia"/>
          <w:color w:val="0000FF"/>
          <w:sz w:val="28"/>
          <w:szCs w:val="28"/>
          <w:lang w:val="zh-CN"/>
        </w:rPr>
      </w:pPr>
    </w:p>
    <w:p w14:paraId="39B6BD19" w14:textId="77777777" w:rsidR="00925F3F" w:rsidRDefault="00925F3F" w:rsidP="00645905">
      <w:pPr>
        <w:spacing w:line="560" w:lineRule="exact"/>
        <w:rPr>
          <w:rFonts w:ascii="仿宋" w:eastAsia="仿宋" w:hAnsi="仿宋" w:hint="eastAsia"/>
          <w:color w:val="0000FF"/>
          <w:sz w:val="28"/>
          <w:szCs w:val="28"/>
          <w:lang w:val="zh-CN"/>
        </w:rPr>
      </w:pPr>
    </w:p>
    <w:p w14:paraId="3281479E" w14:textId="77777777" w:rsidR="00925F3F" w:rsidRDefault="00925F3F" w:rsidP="00645905">
      <w:pPr>
        <w:spacing w:line="560" w:lineRule="exact"/>
        <w:rPr>
          <w:rFonts w:ascii="仿宋" w:eastAsia="仿宋" w:hAnsi="仿宋" w:hint="eastAsia"/>
          <w:color w:val="0000FF"/>
          <w:sz w:val="28"/>
          <w:szCs w:val="28"/>
          <w:lang w:val="zh-CN"/>
        </w:rPr>
      </w:pPr>
    </w:p>
    <w:p w14:paraId="24A54294" w14:textId="77777777" w:rsidR="00925F3F" w:rsidRDefault="00925F3F" w:rsidP="00645905">
      <w:pPr>
        <w:spacing w:line="560" w:lineRule="exact"/>
        <w:rPr>
          <w:rFonts w:ascii="仿宋" w:eastAsia="仿宋" w:hAnsi="仿宋" w:hint="eastAsia"/>
          <w:color w:val="0000FF"/>
          <w:sz w:val="28"/>
          <w:szCs w:val="28"/>
          <w:lang w:val="zh-CN"/>
        </w:rPr>
      </w:pPr>
    </w:p>
    <w:p w14:paraId="72F7FADC" w14:textId="77777777" w:rsidR="00925F3F" w:rsidRDefault="00925F3F" w:rsidP="00645905">
      <w:pPr>
        <w:spacing w:line="560" w:lineRule="exact"/>
        <w:rPr>
          <w:rFonts w:ascii="仿宋" w:eastAsia="仿宋" w:hAnsi="仿宋" w:hint="eastAsia"/>
          <w:color w:val="0000FF"/>
          <w:sz w:val="28"/>
          <w:szCs w:val="28"/>
          <w:lang w:val="zh-CN"/>
        </w:rPr>
      </w:pPr>
    </w:p>
    <w:p w14:paraId="2E5FB49F" w14:textId="77777777" w:rsidR="00925F3F" w:rsidRDefault="00925F3F" w:rsidP="00645905">
      <w:pPr>
        <w:spacing w:line="560" w:lineRule="exact"/>
        <w:rPr>
          <w:rFonts w:ascii="仿宋" w:eastAsia="仿宋" w:hAnsi="仿宋" w:hint="eastAsia"/>
          <w:color w:val="0000FF"/>
          <w:sz w:val="28"/>
          <w:szCs w:val="28"/>
          <w:lang w:val="zh-CN"/>
        </w:rPr>
      </w:pPr>
    </w:p>
    <w:p w14:paraId="28A1046A" w14:textId="77777777" w:rsidR="00925F3F" w:rsidRDefault="00925F3F" w:rsidP="00645905">
      <w:pPr>
        <w:spacing w:line="560" w:lineRule="exact"/>
        <w:rPr>
          <w:rFonts w:ascii="仿宋" w:eastAsia="仿宋" w:hAnsi="仿宋" w:hint="eastAsia"/>
          <w:color w:val="0000FF"/>
          <w:sz w:val="28"/>
          <w:szCs w:val="28"/>
          <w:lang w:val="zh-CN"/>
        </w:rPr>
      </w:pPr>
    </w:p>
    <w:p w14:paraId="44332961" w14:textId="77777777" w:rsidR="00925F3F" w:rsidRDefault="00925F3F" w:rsidP="00645905">
      <w:pPr>
        <w:spacing w:line="560" w:lineRule="exact"/>
        <w:rPr>
          <w:rFonts w:ascii="仿宋" w:eastAsia="仿宋" w:hAnsi="仿宋" w:hint="eastAsia"/>
          <w:color w:val="0000FF"/>
          <w:sz w:val="28"/>
          <w:szCs w:val="28"/>
          <w:lang w:val="zh-CN"/>
        </w:rPr>
      </w:pPr>
    </w:p>
    <w:p w14:paraId="79C74407" w14:textId="77777777" w:rsidR="00925F3F" w:rsidRDefault="00925F3F" w:rsidP="00645905">
      <w:pPr>
        <w:spacing w:line="560" w:lineRule="exact"/>
        <w:rPr>
          <w:rFonts w:ascii="仿宋" w:eastAsia="仿宋" w:hAnsi="仿宋" w:hint="eastAsia"/>
          <w:color w:val="0000FF"/>
          <w:sz w:val="28"/>
          <w:szCs w:val="28"/>
          <w:lang w:val="zh-CN"/>
        </w:rPr>
      </w:pPr>
    </w:p>
    <w:p w14:paraId="6C89BFEB" w14:textId="77777777" w:rsidR="00925F3F" w:rsidRDefault="00925F3F" w:rsidP="00645905">
      <w:pPr>
        <w:spacing w:line="560" w:lineRule="exact"/>
        <w:rPr>
          <w:rFonts w:ascii="仿宋" w:eastAsia="仿宋" w:hAnsi="仿宋" w:hint="eastAsia"/>
          <w:color w:val="0000FF"/>
          <w:sz w:val="28"/>
          <w:szCs w:val="28"/>
          <w:lang w:val="zh-CN"/>
        </w:rPr>
      </w:pPr>
    </w:p>
    <w:p w14:paraId="7B94927A" w14:textId="77777777" w:rsidR="00925F3F" w:rsidRDefault="00925F3F" w:rsidP="00645905">
      <w:pPr>
        <w:spacing w:line="560" w:lineRule="exact"/>
        <w:rPr>
          <w:rFonts w:ascii="仿宋" w:eastAsia="仿宋" w:hAnsi="仿宋" w:hint="eastAsia"/>
          <w:color w:val="0000FF"/>
          <w:sz w:val="28"/>
          <w:szCs w:val="28"/>
          <w:lang w:val="zh-CN"/>
        </w:rPr>
      </w:pPr>
    </w:p>
    <w:p w14:paraId="0DC4591F" w14:textId="77777777" w:rsidR="00925F3F" w:rsidRDefault="00925F3F" w:rsidP="00645905">
      <w:pPr>
        <w:spacing w:line="560" w:lineRule="exact"/>
        <w:rPr>
          <w:rFonts w:ascii="仿宋" w:eastAsia="仿宋" w:hAnsi="仿宋" w:hint="eastAsia"/>
          <w:color w:val="0000FF"/>
          <w:sz w:val="28"/>
          <w:szCs w:val="28"/>
          <w:lang w:val="zh-CN"/>
        </w:rPr>
      </w:pPr>
    </w:p>
    <w:p w14:paraId="409BA50C"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在这个图中，每个箭头都代表着一个接口的使用，从接口的提供者到接口的使用者。应该在这里描述系统中所有出现的接口调用，如：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0"/>
        <w:gridCol w:w="3786"/>
        <w:gridCol w:w="2751"/>
      </w:tblGrid>
      <w:tr w:rsidR="00606384" w:rsidRPr="00645905" w14:paraId="4F929A32" w14:textId="77777777">
        <w:tc>
          <w:tcPr>
            <w:tcW w:w="2750" w:type="dxa"/>
          </w:tcPr>
          <w:p w14:paraId="2E178C56"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提供者</w:t>
            </w:r>
          </w:p>
        </w:tc>
        <w:tc>
          <w:tcPr>
            <w:tcW w:w="3786" w:type="dxa"/>
          </w:tcPr>
          <w:p w14:paraId="586F83F3"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调用者</w:t>
            </w:r>
          </w:p>
        </w:tc>
        <w:tc>
          <w:tcPr>
            <w:tcW w:w="2751" w:type="dxa"/>
          </w:tcPr>
          <w:p w14:paraId="4925F0C5"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接口名称</w:t>
            </w:r>
          </w:p>
        </w:tc>
      </w:tr>
      <w:tr w:rsidR="00606384" w:rsidRPr="00645905" w14:paraId="2A275FBE" w14:textId="77777777">
        <w:tc>
          <w:tcPr>
            <w:tcW w:w="2750" w:type="dxa"/>
          </w:tcPr>
          <w:p w14:paraId="463247D5"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IODriver</w:t>
            </w:r>
          </w:p>
        </w:tc>
        <w:tc>
          <w:tcPr>
            <w:tcW w:w="3786" w:type="dxa"/>
          </w:tcPr>
          <w:p w14:paraId="11FA7DCA"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IOServer</w:t>
            </w:r>
          </w:p>
        </w:tc>
        <w:tc>
          <w:tcPr>
            <w:tcW w:w="2751" w:type="dxa"/>
          </w:tcPr>
          <w:p w14:paraId="51B865D4"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IIODriver</w:t>
            </w:r>
          </w:p>
        </w:tc>
      </w:tr>
      <w:tr w:rsidR="00606384" w:rsidRPr="00645905" w14:paraId="499FF7B8" w14:textId="77777777">
        <w:tc>
          <w:tcPr>
            <w:tcW w:w="2750" w:type="dxa"/>
          </w:tcPr>
          <w:p w14:paraId="4390BAD0"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IODriver</w:t>
            </w:r>
          </w:p>
        </w:tc>
        <w:tc>
          <w:tcPr>
            <w:tcW w:w="3786" w:type="dxa"/>
          </w:tcPr>
          <w:p w14:paraId="225B9FA5"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IOServer</w:t>
            </w:r>
          </w:p>
        </w:tc>
        <w:tc>
          <w:tcPr>
            <w:tcW w:w="2751" w:type="dxa"/>
          </w:tcPr>
          <w:p w14:paraId="30084DDE"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IIODevice</w:t>
            </w:r>
          </w:p>
        </w:tc>
      </w:tr>
      <w:tr w:rsidR="00606384" w:rsidRPr="00645905" w14:paraId="1136124C" w14:textId="77777777">
        <w:tc>
          <w:tcPr>
            <w:tcW w:w="2750" w:type="dxa"/>
          </w:tcPr>
          <w:p w14:paraId="18EF1EEB"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LogServer</w:t>
            </w:r>
          </w:p>
        </w:tc>
        <w:tc>
          <w:tcPr>
            <w:tcW w:w="3786" w:type="dxa"/>
          </w:tcPr>
          <w:p w14:paraId="2881E561"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ApplicationServer,STView,STDraw,</w:t>
            </w:r>
            <w:r w:rsidRPr="00645905">
              <w:rPr>
                <w:rFonts w:ascii="仿宋" w:eastAsia="仿宋" w:hAnsi="仿宋"/>
                <w:color w:val="0000FF"/>
                <w:sz w:val="28"/>
                <w:szCs w:val="28"/>
                <w:lang w:val="zh-CN"/>
              </w:rPr>
              <w:t>…</w:t>
            </w:r>
          </w:p>
        </w:tc>
        <w:tc>
          <w:tcPr>
            <w:tcW w:w="2751" w:type="dxa"/>
          </w:tcPr>
          <w:p w14:paraId="1A498312"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ILog</w:t>
            </w:r>
          </w:p>
        </w:tc>
      </w:tr>
      <w:tr w:rsidR="00606384" w:rsidRPr="00645905" w14:paraId="432367C2" w14:textId="77777777">
        <w:tc>
          <w:tcPr>
            <w:tcW w:w="2750" w:type="dxa"/>
          </w:tcPr>
          <w:p w14:paraId="6268AF65"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color w:val="0000FF"/>
                <w:sz w:val="28"/>
                <w:szCs w:val="28"/>
                <w:lang w:val="zh-CN"/>
              </w:rPr>
              <w:t>…</w:t>
            </w:r>
          </w:p>
        </w:tc>
        <w:tc>
          <w:tcPr>
            <w:tcW w:w="3786" w:type="dxa"/>
          </w:tcPr>
          <w:p w14:paraId="651DA1F6"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color w:val="0000FF"/>
                <w:sz w:val="28"/>
                <w:szCs w:val="28"/>
                <w:lang w:val="zh-CN"/>
              </w:rPr>
              <w:t>…</w:t>
            </w:r>
          </w:p>
        </w:tc>
        <w:tc>
          <w:tcPr>
            <w:tcW w:w="2751" w:type="dxa"/>
          </w:tcPr>
          <w:p w14:paraId="3CDB4644"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color w:val="0000FF"/>
                <w:sz w:val="28"/>
                <w:szCs w:val="28"/>
                <w:lang w:val="zh-CN"/>
              </w:rPr>
              <w:t>…</w:t>
            </w:r>
          </w:p>
        </w:tc>
      </w:tr>
    </w:tbl>
    <w:p w14:paraId="40505B23"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&gt;</w:t>
      </w:r>
    </w:p>
    <w:p w14:paraId="65C52980" w14:textId="77777777" w:rsidR="00606384" w:rsidRPr="00645905" w:rsidRDefault="00606384" w:rsidP="00645905">
      <w:pPr>
        <w:pStyle w:val="2"/>
        <w:spacing w:line="560" w:lineRule="exact"/>
        <w:rPr>
          <w:rFonts w:ascii="楷体" w:eastAsia="楷体" w:hAnsi="楷体" w:hint="eastAsia"/>
          <w:szCs w:val="28"/>
        </w:rPr>
      </w:pPr>
      <w:bookmarkStart w:id="32" w:name="_Toc244504814"/>
      <w:bookmarkStart w:id="33" w:name="_Toc509135358"/>
      <w:r w:rsidRPr="00645905">
        <w:rPr>
          <w:rFonts w:ascii="楷体" w:eastAsia="楷体" w:hAnsi="楷体" w:hint="eastAsia"/>
          <w:szCs w:val="28"/>
        </w:rPr>
        <w:t>外部接口</w:t>
      </w:r>
      <w:bookmarkEnd w:id="32"/>
      <w:bookmarkEnd w:id="33"/>
    </w:p>
    <w:p w14:paraId="57D600E5"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&lt;这里描述系统对外提供或要求外部提供的接口&gt;</w:t>
      </w:r>
    </w:p>
    <w:p w14:paraId="47ED3286"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 xml:space="preserve">&lt;如: </w:t>
      </w:r>
    </w:p>
    <w:p w14:paraId="71B816A5"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Application Server需要通过实现OPC接口向外暴露数据;</w:t>
      </w:r>
    </w:p>
    <w:p w14:paraId="3E499B39"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LogServer需要对外提供SQL查询接口</w:t>
      </w:r>
    </w:p>
    <w:p w14:paraId="28D4A71C"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对于一些大家熟知的接口,可以简单列举出接口名称即可,如果是自定义的接口,则应该在此处详细地写明接口的规格。</w:t>
      </w:r>
    </w:p>
    <w:p w14:paraId="011BA901" w14:textId="77777777" w:rsidR="00606384" w:rsidRPr="00645905" w:rsidRDefault="00606384" w:rsidP="00645905">
      <w:pPr>
        <w:spacing w:line="560" w:lineRule="exact"/>
        <w:ind w:firstLine="420"/>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接口，是一组相关方法的组合。在接口的规格说明中，要说明接口中各个方法的顺序、名称、参数、返回值类型等；对于每个参数，也应该说明其类型、名称、含义以及是输入还是输出等。对于每个接口，都应该按如下格式描述：</w:t>
      </w:r>
    </w:p>
    <w:p w14:paraId="1D2F37F3" w14:textId="77777777" w:rsidR="00606384" w:rsidRPr="00645905" w:rsidRDefault="00606384" w:rsidP="00645905">
      <w:pPr>
        <w:spacing w:line="560" w:lineRule="exact"/>
        <w:rPr>
          <w:rFonts w:ascii="仿宋" w:eastAsia="仿宋" w:hAnsi="仿宋" w:hint="eastAsia"/>
          <w:color w:val="0000FF"/>
          <w:sz w:val="28"/>
          <w:szCs w:val="28"/>
          <w:lang w:val="zh-CN"/>
        </w:rPr>
      </w:pPr>
    </w:p>
    <w:p w14:paraId="37821BAD" w14:textId="77777777" w:rsidR="00606384" w:rsidRPr="00645905" w:rsidRDefault="005771C3"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如</w:t>
      </w:r>
      <w:r w:rsidR="00606384" w:rsidRPr="00645905">
        <w:rPr>
          <w:rFonts w:ascii="仿宋" w:eastAsia="仿宋" w:hAnsi="仿宋" w:hint="eastAsia"/>
          <w:color w:val="0000FF"/>
          <w:sz w:val="28"/>
          <w:szCs w:val="28"/>
          <w:lang w:val="zh-C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3096"/>
        <w:gridCol w:w="3096"/>
      </w:tblGrid>
      <w:tr w:rsidR="005771C3" w:rsidRPr="00645905" w14:paraId="4E0646BA" w14:textId="77777777">
        <w:tc>
          <w:tcPr>
            <w:tcW w:w="3095" w:type="dxa"/>
          </w:tcPr>
          <w:p w14:paraId="156C9C3F"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名称</w:t>
            </w:r>
          </w:p>
        </w:tc>
        <w:tc>
          <w:tcPr>
            <w:tcW w:w="3096" w:type="dxa"/>
          </w:tcPr>
          <w:p w14:paraId="02B2D756"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功能</w:t>
            </w:r>
          </w:p>
        </w:tc>
        <w:tc>
          <w:tcPr>
            <w:tcW w:w="3096" w:type="dxa"/>
          </w:tcPr>
          <w:p w14:paraId="21FBA56F"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提供者</w:t>
            </w:r>
          </w:p>
        </w:tc>
      </w:tr>
      <w:tr w:rsidR="005771C3" w:rsidRPr="00645905" w14:paraId="3FF3EDF1" w14:textId="77777777">
        <w:tc>
          <w:tcPr>
            <w:tcW w:w="3095" w:type="dxa"/>
          </w:tcPr>
          <w:p w14:paraId="61D42F46"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ISTIODriverServer</w:t>
            </w:r>
            <w:proofErr w:type="spellEnd"/>
          </w:p>
        </w:tc>
        <w:tc>
          <w:tcPr>
            <w:tcW w:w="3096" w:type="dxa"/>
          </w:tcPr>
          <w:p w14:paraId="24268B3D"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操作IO服务器</w:t>
            </w:r>
          </w:p>
        </w:tc>
        <w:tc>
          <w:tcPr>
            <w:tcW w:w="3096" w:type="dxa"/>
          </w:tcPr>
          <w:p w14:paraId="75B871D5"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IOServer</w:t>
            </w:r>
            <w:proofErr w:type="spellEnd"/>
          </w:p>
        </w:tc>
      </w:tr>
      <w:tr w:rsidR="005771C3" w:rsidRPr="00645905" w14:paraId="2ABB0D26" w14:textId="77777777">
        <w:tc>
          <w:tcPr>
            <w:tcW w:w="3095" w:type="dxa"/>
          </w:tcPr>
          <w:p w14:paraId="0BFC103E"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ISTDirecytoryServer</w:t>
            </w:r>
            <w:proofErr w:type="spellEnd"/>
          </w:p>
        </w:tc>
        <w:tc>
          <w:tcPr>
            <w:tcW w:w="3096" w:type="dxa"/>
          </w:tcPr>
          <w:p w14:paraId="6007DE42"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操作目录服务器</w:t>
            </w:r>
          </w:p>
        </w:tc>
        <w:tc>
          <w:tcPr>
            <w:tcW w:w="3096" w:type="dxa"/>
          </w:tcPr>
          <w:p w14:paraId="28E66B9C"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DirectoryServer</w:t>
            </w:r>
            <w:proofErr w:type="spellEnd"/>
          </w:p>
        </w:tc>
      </w:tr>
      <w:tr w:rsidR="005771C3" w:rsidRPr="00645905" w14:paraId="3E8D07C3" w14:textId="77777777">
        <w:tc>
          <w:tcPr>
            <w:tcW w:w="3095" w:type="dxa"/>
          </w:tcPr>
          <w:p w14:paraId="64F43D99"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ILogServer</w:t>
            </w:r>
            <w:proofErr w:type="spellEnd"/>
          </w:p>
        </w:tc>
        <w:tc>
          <w:tcPr>
            <w:tcW w:w="3096" w:type="dxa"/>
          </w:tcPr>
          <w:p w14:paraId="08EC0BC6"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操作日志服务器</w:t>
            </w:r>
          </w:p>
        </w:tc>
        <w:tc>
          <w:tcPr>
            <w:tcW w:w="3096" w:type="dxa"/>
          </w:tcPr>
          <w:p w14:paraId="628C61B3"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LogServer</w:t>
            </w:r>
            <w:proofErr w:type="spellEnd"/>
          </w:p>
        </w:tc>
      </w:tr>
      <w:tr w:rsidR="005771C3" w:rsidRPr="00645905" w14:paraId="32E73B2C" w14:textId="77777777">
        <w:tc>
          <w:tcPr>
            <w:tcW w:w="3095" w:type="dxa"/>
          </w:tcPr>
          <w:p w14:paraId="436FA7B8"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ISTApplicationServer</w:t>
            </w:r>
            <w:proofErr w:type="spellEnd"/>
          </w:p>
        </w:tc>
        <w:tc>
          <w:tcPr>
            <w:tcW w:w="3096" w:type="dxa"/>
          </w:tcPr>
          <w:p w14:paraId="2D821C8E"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操作Application服务器</w:t>
            </w:r>
          </w:p>
        </w:tc>
        <w:tc>
          <w:tcPr>
            <w:tcW w:w="3096" w:type="dxa"/>
          </w:tcPr>
          <w:p w14:paraId="738E3DD6"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ApplicationServer</w:t>
            </w:r>
            <w:proofErr w:type="spellEnd"/>
          </w:p>
        </w:tc>
      </w:tr>
      <w:tr w:rsidR="005771C3" w:rsidRPr="00645905" w14:paraId="5993B286" w14:textId="77777777">
        <w:tc>
          <w:tcPr>
            <w:tcW w:w="3095" w:type="dxa"/>
          </w:tcPr>
          <w:p w14:paraId="6BD5C758"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color w:val="0000FF"/>
                <w:sz w:val="28"/>
                <w:szCs w:val="28"/>
              </w:rPr>
              <w:t>IXMLDOMDocument</w:t>
            </w:r>
            <w:proofErr w:type="spellEnd"/>
          </w:p>
        </w:tc>
        <w:tc>
          <w:tcPr>
            <w:tcW w:w="3096" w:type="dxa"/>
          </w:tcPr>
          <w:p w14:paraId="034D7C4D"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操作ＸＭＬ文档</w:t>
            </w:r>
          </w:p>
        </w:tc>
        <w:tc>
          <w:tcPr>
            <w:tcW w:w="3096" w:type="dxa"/>
          </w:tcPr>
          <w:p w14:paraId="4EA636DE"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外部（MSXML3.DLL）</w:t>
            </w:r>
          </w:p>
        </w:tc>
      </w:tr>
      <w:tr w:rsidR="005771C3" w:rsidRPr="00645905" w14:paraId="3BDBC5EC" w14:textId="77777777">
        <w:tc>
          <w:tcPr>
            <w:tcW w:w="3095" w:type="dxa"/>
          </w:tcPr>
          <w:p w14:paraId="1234A14A"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ISTShape</w:t>
            </w:r>
            <w:proofErr w:type="spellEnd"/>
          </w:p>
        </w:tc>
        <w:tc>
          <w:tcPr>
            <w:tcW w:w="3096" w:type="dxa"/>
          </w:tcPr>
          <w:p w14:paraId="081C48DC" w14:textId="77777777" w:rsidR="005771C3" w:rsidRPr="00645905" w:rsidRDefault="005771C3"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操作图形对象</w:t>
            </w:r>
          </w:p>
        </w:tc>
        <w:tc>
          <w:tcPr>
            <w:tcW w:w="3096" w:type="dxa"/>
          </w:tcPr>
          <w:p w14:paraId="4023E382" w14:textId="77777777" w:rsidR="005771C3" w:rsidRPr="00645905" w:rsidRDefault="005771C3"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STxxx</w:t>
            </w:r>
            <w:proofErr w:type="spellEnd"/>
          </w:p>
        </w:tc>
      </w:tr>
    </w:tbl>
    <w:p w14:paraId="7944C473" w14:textId="77777777" w:rsidR="005771C3" w:rsidRPr="00645905" w:rsidRDefault="005771C3" w:rsidP="00645905">
      <w:pPr>
        <w:spacing w:line="560" w:lineRule="exact"/>
        <w:rPr>
          <w:rFonts w:ascii="仿宋" w:eastAsia="仿宋" w:hAnsi="仿宋" w:hint="eastAsia"/>
          <w:color w:val="0000FF"/>
          <w:sz w:val="28"/>
          <w:szCs w:val="28"/>
          <w:lang w:val="zh-CN"/>
        </w:rPr>
      </w:pPr>
    </w:p>
    <w:p w14:paraId="5E316830" w14:textId="77777777" w:rsidR="00606384" w:rsidRPr="00645905" w:rsidRDefault="00606384" w:rsidP="00645905">
      <w:pPr>
        <w:spacing w:line="560" w:lineRule="exact"/>
        <w:rPr>
          <w:rFonts w:ascii="仿宋" w:eastAsia="仿宋" w:hAnsi="仿宋" w:hint="eastAsia"/>
          <w:color w:val="0000FF"/>
          <w:sz w:val="28"/>
          <w:szCs w:val="28"/>
          <w:lang w:val="zh-CN"/>
        </w:rPr>
      </w:pPr>
    </w:p>
    <w:p w14:paraId="2876CF62" w14:textId="77777777" w:rsidR="00606384" w:rsidRPr="00645905" w:rsidRDefault="00606384" w:rsidP="00645905">
      <w:pPr>
        <w:pStyle w:val="2"/>
        <w:spacing w:line="560" w:lineRule="exact"/>
        <w:rPr>
          <w:rFonts w:ascii="楷体" w:eastAsia="楷体" w:hAnsi="楷体" w:hint="eastAsia"/>
          <w:szCs w:val="28"/>
        </w:rPr>
      </w:pPr>
      <w:bookmarkStart w:id="34" w:name="_Toc244504815"/>
      <w:bookmarkStart w:id="35" w:name="_Toc509135359"/>
      <w:r w:rsidRPr="00645905">
        <w:rPr>
          <w:rFonts w:ascii="楷体" w:eastAsia="楷体" w:hAnsi="楷体" w:hint="eastAsia"/>
          <w:szCs w:val="28"/>
        </w:rPr>
        <w:t>组件汇总表</w:t>
      </w:r>
      <w:bookmarkEnd w:id="34"/>
      <w:bookmarkEnd w:id="35"/>
    </w:p>
    <w:p w14:paraId="70FEA330"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&lt;以列表的方式写出系统的各个组成部分(子系统),该表的列可以根据具体的情况来设置,</w:t>
      </w:r>
      <w:r w:rsidR="00714D14" w:rsidRPr="00645905">
        <w:rPr>
          <w:rFonts w:ascii="仿宋" w:eastAsia="仿宋" w:hAnsi="仿宋" w:hint="eastAsia"/>
          <w:color w:val="0000FF"/>
          <w:sz w:val="28"/>
          <w:szCs w:val="28"/>
          <w:lang w:val="zh-CN"/>
        </w:rPr>
        <w:t>但一般需要包含名称、功能、</w:t>
      </w:r>
      <w:r w:rsidRPr="00645905">
        <w:rPr>
          <w:rFonts w:ascii="仿宋" w:eastAsia="仿宋" w:hAnsi="仿宋" w:hint="eastAsia"/>
          <w:color w:val="0000FF"/>
          <w:sz w:val="28"/>
          <w:szCs w:val="28"/>
          <w:lang w:val="zh-CN"/>
        </w:rPr>
        <w:t>实现文件</w:t>
      </w:r>
      <w:r w:rsidR="00714D14" w:rsidRPr="00645905">
        <w:rPr>
          <w:rFonts w:ascii="仿宋" w:eastAsia="仿宋" w:hAnsi="仿宋" w:hint="eastAsia"/>
          <w:color w:val="0000FF"/>
          <w:sz w:val="28"/>
          <w:szCs w:val="28"/>
          <w:lang w:val="zh-CN"/>
        </w:rPr>
        <w:t>、是否为重要组件四</w:t>
      </w:r>
      <w:r w:rsidRPr="00645905">
        <w:rPr>
          <w:rFonts w:ascii="仿宋" w:eastAsia="仿宋" w:hAnsi="仿宋" w:hint="eastAsia"/>
          <w:color w:val="0000FF"/>
          <w:sz w:val="28"/>
          <w:szCs w:val="28"/>
          <w:lang w:val="zh-CN"/>
        </w:rPr>
        <w:t>列</w:t>
      </w:r>
      <w:r w:rsidR="00714D14" w:rsidRPr="00645905">
        <w:rPr>
          <w:rFonts w:ascii="仿宋" w:eastAsia="仿宋" w:hAnsi="仿宋" w:hint="eastAsia"/>
          <w:color w:val="0000FF"/>
          <w:sz w:val="28"/>
          <w:szCs w:val="28"/>
          <w:lang w:val="zh-CN"/>
        </w:rPr>
        <w:t>，</w:t>
      </w:r>
    </w:p>
    <w:p w14:paraId="73C7584D" w14:textId="77777777" w:rsidR="00606384" w:rsidRPr="00645905" w:rsidRDefault="00606384" w:rsidP="00645905">
      <w:pPr>
        <w:spacing w:line="560" w:lineRule="exact"/>
        <w:rPr>
          <w:rFonts w:ascii="仿宋" w:eastAsia="仿宋" w:hAnsi="仿宋" w:hint="eastAsia"/>
          <w:sz w:val="28"/>
          <w:szCs w:val="28"/>
        </w:rPr>
      </w:pPr>
      <w:r w:rsidRPr="00645905">
        <w:rPr>
          <w:rFonts w:ascii="仿宋" w:eastAsia="仿宋" w:hAnsi="仿宋" w:hint="eastAsia"/>
          <w:color w:val="0000FF"/>
          <w:sz w:val="28"/>
          <w:szCs w:val="28"/>
          <w:lang w:val="zh-CN"/>
        </w:rPr>
        <w:t>如:</w:t>
      </w:r>
      <w:r w:rsidRPr="00645905">
        <w:rPr>
          <w:rFonts w:ascii="仿宋" w:eastAsia="仿宋" w:hAnsi="仿宋" w:hint="eastAsia"/>
          <w:sz w:val="28"/>
          <w:szCs w:val="28"/>
        </w:rPr>
        <w:t xml:space="preserve"> </w:t>
      </w:r>
    </w:p>
    <w:tbl>
      <w:tblPr>
        <w:tblW w:w="8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2368"/>
        <w:gridCol w:w="1365"/>
        <w:gridCol w:w="1680"/>
      </w:tblGrid>
      <w:tr w:rsidR="00714D14" w:rsidRPr="00645905" w14:paraId="242072E1" w14:textId="77777777">
        <w:tc>
          <w:tcPr>
            <w:tcW w:w="3095" w:type="dxa"/>
          </w:tcPr>
          <w:p w14:paraId="41938985"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名称</w:t>
            </w:r>
          </w:p>
        </w:tc>
        <w:tc>
          <w:tcPr>
            <w:tcW w:w="2368" w:type="dxa"/>
          </w:tcPr>
          <w:p w14:paraId="540F7D6B"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功能</w:t>
            </w:r>
          </w:p>
        </w:tc>
        <w:tc>
          <w:tcPr>
            <w:tcW w:w="1365" w:type="dxa"/>
          </w:tcPr>
          <w:p w14:paraId="714B645C"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实现文件</w:t>
            </w:r>
          </w:p>
        </w:tc>
        <w:tc>
          <w:tcPr>
            <w:tcW w:w="1680" w:type="dxa"/>
          </w:tcPr>
          <w:p w14:paraId="74560C3D"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是否为重要</w:t>
            </w:r>
            <w:r w:rsidR="002E32E5" w:rsidRPr="00645905">
              <w:rPr>
                <w:rFonts w:ascii="仿宋" w:eastAsia="仿宋" w:hAnsi="仿宋" w:hint="eastAsia"/>
                <w:color w:val="0000FF"/>
                <w:sz w:val="28"/>
                <w:szCs w:val="28"/>
              </w:rPr>
              <w:t>组</w:t>
            </w:r>
            <w:r w:rsidRPr="00645905">
              <w:rPr>
                <w:rFonts w:ascii="仿宋" w:eastAsia="仿宋" w:hAnsi="仿宋" w:hint="eastAsia"/>
                <w:color w:val="0000FF"/>
                <w:sz w:val="28"/>
                <w:szCs w:val="28"/>
              </w:rPr>
              <w:t>件</w:t>
            </w:r>
          </w:p>
        </w:tc>
      </w:tr>
      <w:tr w:rsidR="00714D14" w:rsidRPr="00645905" w14:paraId="28A6E350" w14:textId="77777777">
        <w:tc>
          <w:tcPr>
            <w:tcW w:w="3095" w:type="dxa"/>
          </w:tcPr>
          <w:p w14:paraId="0BE3D8D0" w14:textId="77777777" w:rsidR="00714D14" w:rsidRPr="00645905" w:rsidRDefault="00714D1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STDraw</w:t>
            </w:r>
            <w:proofErr w:type="spellEnd"/>
          </w:p>
        </w:tc>
        <w:tc>
          <w:tcPr>
            <w:tcW w:w="2368" w:type="dxa"/>
          </w:tcPr>
          <w:p w14:paraId="3F016A72"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系统组态</w:t>
            </w:r>
          </w:p>
        </w:tc>
        <w:tc>
          <w:tcPr>
            <w:tcW w:w="1365" w:type="dxa"/>
          </w:tcPr>
          <w:p w14:paraId="345D6ACF"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STDraw.exe</w:t>
            </w:r>
          </w:p>
        </w:tc>
        <w:tc>
          <w:tcPr>
            <w:tcW w:w="1680" w:type="dxa"/>
          </w:tcPr>
          <w:p w14:paraId="7ED76767"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546A46B8" w14:textId="77777777">
        <w:tc>
          <w:tcPr>
            <w:tcW w:w="3095" w:type="dxa"/>
          </w:tcPr>
          <w:p w14:paraId="256B4882" w14:textId="77777777" w:rsidR="00714D14" w:rsidRPr="00645905" w:rsidRDefault="00714D1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STView</w:t>
            </w:r>
            <w:proofErr w:type="spellEnd"/>
          </w:p>
        </w:tc>
        <w:tc>
          <w:tcPr>
            <w:tcW w:w="2368" w:type="dxa"/>
          </w:tcPr>
          <w:p w14:paraId="1FC971E7"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系统监控</w:t>
            </w:r>
          </w:p>
        </w:tc>
        <w:tc>
          <w:tcPr>
            <w:tcW w:w="1365" w:type="dxa"/>
          </w:tcPr>
          <w:p w14:paraId="0E237A1F"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STView.exe</w:t>
            </w:r>
          </w:p>
        </w:tc>
        <w:tc>
          <w:tcPr>
            <w:tcW w:w="1680" w:type="dxa"/>
          </w:tcPr>
          <w:p w14:paraId="0210AA84"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3DA7125C" w14:textId="77777777">
        <w:tc>
          <w:tcPr>
            <w:tcW w:w="3095" w:type="dxa"/>
          </w:tcPr>
          <w:p w14:paraId="0C27E69A"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Application Server</w:t>
            </w:r>
          </w:p>
        </w:tc>
        <w:tc>
          <w:tcPr>
            <w:tcW w:w="2368" w:type="dxa"/>
          </w:tcPr>
          <w:p w14:paraId="71C65FAF"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系统实时数据库</w:t>
            </w:r>
          </w:p>
        </w:tc>
        <w:tc>
          <w:tcPr>
            <w:tcW w:w="1365" w:type="dxa"/>
          </w:tcPr>
          <w:p w14:paraId="6251B030"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ApplicationSvr.exe</w:t>
            </w:r>
          </w:p>
        </w:tc>
        <w:tc>
          <w:tcPr>
            <w:tcW w:w="1680" w:type="dxa"/>
          </w:tcPr>
          <w:p w14:paraId="72E105C4"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2C73068B" w14:textId="77777777">
        <w:trPr>
          <w:trHeight w:val="277"/>
        </w:trPr>
        <w:tc>
          <w:tcPr>
            <w:tcW w:w="3095" w:type="dxa"/>
          </w:tcPr>
          <w:p w14:paraId="4D782B76"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Log Server</w:t>
            </w:r>
          </w:p>
        </w:tc>
        <w:tc>
          <w:tcPr>
            <w:tcW w:w="2368" w:type="dxa"/>
          </w:tcPr>
          <w:p w14:paraId="1628381E"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日志服务器</w:t>
            </w:r>
          </w:p>
        </w:tc>
        <w:tc>
          <w:tcPr>
            <w:tcW w:w="1365" w:type="dxa"/>
          </w:tcPr>
          <w:p w14:paraId="1FFDA01B"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LogSvr.exe</w:t>
            </w:r>
          </w:p>
        </w:tc>
        <w:tc>
          <w:tcPr>
            <w:tcW w:w="1680" w:type="dxa"/>
          </w:tcPr>
          <w:p w14:paraId="5FF3F10A"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否</w:t>
            </w:r>
          </w:p>
        </w:tc>
      </w:tr>
      <w:tr w:rsidR="00714D14" w:rsidRPr="00645905" w14:paraId="4F320AFB" w14:textId="77777777">
        <w:trPr>
          <w:trHeight w:val="267"/>
        </w:trPr>
        <w:tc>
          <w:tcPr>
            <w:tcW w:w="3095" w:type="dxa"/>
          </w:tcPr>
          <w:p w14:paraId="53CECA47"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Directory Server</w:t>
            </w:r>
          </w:p>
        </w:tc>
        <w:tc>
          <w:tcPr>
            <w:tcW w:w="2368" w:type="dxa"/>
          </w:tcPr>
          <w:p w14:paraId="3F32E015"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组态服务器</w:t>
            </w:r>
          </w:p>
        </w:tc>
        <w:tc>
          <w:tcPr>
            <w:tcW w:w="1365" w:type="dxa"/>
          </w:tcPr>
          <w:p w14:paraId="1DCB5AC0"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DirectorySvr.exe</w:t>
            </w:r>
          </w:p>
        </w:tc>
        <w:tc>
          <w:tcPr>
            <w:tcW w:w="1680" w:type="dxa"/>
          </w:tcPr>
          <w:p w14:paraId="1D65386A"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r w:rsidR="00714D14" w:rsidRPr="00645905" w14:paraId="09397C19" w14:textId="77777777">
        <w:trPr>
          <w:trHeight w:val="289"/>
        </w:trPr>
        <w:tc>
          <w:tcPr>
            <w:tcW w:w="3095" w:type="dxa"/>
          </w:tcPr>
          <w:p w14:paraId="4DDC1C2B"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IO Server</w:t>
            </w:r>
          </w:p>
        </w:tc>
        <w:tc>
          <w:tcPr>
            <w:tcW w:w="2368" w:type="dxa"/>
          </w:tcPr>
          <w:p w14:paraId="1031876C"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IO管理服务器</w:t>
            </w:r>
          </w:p>
        </w:tc>
        <w:tc>
          <w:tcPr>
            <w:tcW w:w="1365" w:type="dxa"/>
          </w:tcPr>
          <w:p w14:paraId="5724FFFE"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IOServer.exe</w:t>
            </w:r>
          </w:p>
        </w:tc>
        <w:tc>
          <w:tcPr>
            <w:tcW w:w="1680" w:type="dxa"/>
          </w:tcPr>
          <w:p w14:paraId="417D913C"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否</w:t>
            </w:r>
          </w:p>
        </w:tc>
      </w:tr>
      <w:tr w:rsidR="00714D14" w:rsidRPr="00645905" w14:paraId="5F8A129D" w14:textId="77777777">
        <w:trPr>
          <w:trHeight w:val="309"/>
        </w:trPr>
        <w:tc>
          <w:tcPr>
            <w:tcW w:w="3095" w:type="dxa"/>
          </w:tcPr>
          <w:p w14:paraId="7D5A81A0"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Rpt</w:t>
            </w:r>
          </w:p>
        </w:tc>
        <w:tc>
          <w:tcPr>
            <w:tcW w:w="2368" w:type="dxa"/>
          </w:tcPr>
          <w:p w14:paraId="142BE052"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报表浏览/打印</w:t>
            </w:r>
          </w:p>
        </w:tc>
        <w:tc>
          <w:tcPr>
            <w:tcW w:w="1365" w:type="dxa"/>
          </w:tcPr>
          <w:p w14:paraId="724973BE"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ReportView.ocx</w:t>
            </w:r>
          </w:p>
        </w:tc>
        <w:tc>
          <w:tcPr>
            <w:tcW w:w="1680" w:type="dxa"/>
          </w:tcPr>
          <w:p w14:paraId="06EA2495"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否</w:t>
            </w:r>
          </w:p>
        </w:tc>
      </w:tr>
      <w:tr w:rsidR="00714D14" w:rsidRPr="00645905" w14:paraId="6AE7FABA" w14:textId="77777777">
        <w:trPr>
          <w:trHeight w:val="237"/>
        </w:trPr>
        <w:tc>
          <w:tcPr>
            <w:tcW w:w="3095" w:type="dxa"/>
          </w:tcPr>
          <w:p w14:paraId="4EF8EA80" w14:textId="77777777" w:rsidR="00714D14" w:rsidRPr="00645905" w:rsidRDefault="00714D1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STxxx</w:t>
            </w:r>
            <w:proofErr w:type="spellEnd"/>
          </w:p>
        </w:tc>
        <w:tc>
          <w:tcPr>
            <w:tcW w:w="2368" w:type="dxa"/>
          </w:tcPr>
          <w:p w14:paraId="3E4905B2"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各种图形对象</w:t>
            </w:r>
          </w:p>
        </w:tc>
        <w:tc>
          <w:tcPr>
            <w:tcW w:w="1365" w:type="dxa"/>
          </w:tcPr>
          <w:p w14:paraId="126C454C"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STxxx.dll</w:t>
            </w:r>
          </w:p>
        </w:tc>
        <w:tc>
          <w:tcPr>
            <w:tcW w:w="1680" w:type="dxa"/>
          </w:tcPr>
          <w:p w14:paraId="5EAB40F6" w14:textId="77777777" w:rsidR="00714D14" w:rsidRPr="00645905" w:rsidRDefault="00714D1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是</w:t>
            </w:r>
          </w:p>
        </w:tc>
      </w:tr>
    </w:tbl>
    <w:p w14:paraId="608A97D9"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&gt;</w:t>
      </w:r>
    </w:p>
    <w:p w14:paraId="3FF0376C" w14:textId="77777777" w:rsidR="00606384" w:rsidRPr="00645905" w:rsidRDefault="00606384" w:rsidP="00645905">
      <w:pPr>
        <w:pStyle w:val="1"/>
        <w:spacing w:line="560" w:lineRule="exact"/>
        <w:rPr>
          <w:rFonts w:ascii="黑体" w:eastAsia="黑体" w:hAnsi="黑体" w:hint="eastAsia"/>
          <w:sz w:val="28"/>
          <w:szCs w:val="28"/>
        </w:rPr>
      </w:pPr>
      <w:bookmarkStart w:id="36" w:name="_Toc244504816"/>
      <w:bookmarkStart w:id="37" w:name="_Toc509135360"/>
      <w:r w:rsidRPr="00645905">
        <w:rPr>
          <w:rFonts w:ascii="黑体" w:eastAsia="黑体" w:hAnsi="黑体" w:hint="eastAsia"/>
          <w:sz w:val="28"/>
          <w:szCs w:val="28"/>
        </w:rPr>
        <w:t>系统组件</w:t>
      </w:r>
      <w:bookmarkEnd w:id="36"/>
      <w:bookmarkEnd w:id="37"/>
    </w:p>
    <w:p w14:paraId="7D8B1108" w14:textId="77777777" w:rsidR="00606384" w:rsidRPr="00645905" w:rsidRDefault="00606384" w:rsidP="00645905">
      <w:pPr>
        <w:spacing w:line="560" w:lineRule="exact"/>
        <w:rPr>
          <w:rFonts w:ascii="仿宋" w:eastAsia="仿宋" w:hAnsi="仿宋" w:hint="eastAsia"/>
          <w:color w:val="0000FF"/>
          <w:sz w:val="28"/>
          <w:szCs w:val="28"/>
          <w:lang w:val="zh-CN"/>
        </w:rPr>
      </w:pPr>
      <w:r w:rsidRPr="00645905">
        <w:rPr>
          <w:rFonts w:ascii="仿宋" w:eastAsia="仿宋" w:hAnsi="仿宋" w:hint="eastAsia"/>
          <w:color w:val="0000FF"/>
          <w:sz w:val="28"/>
          <w:szCs w:val="28"/>
          <w:lang w:val="zh-CN"/>
        </w:rPr>
        <w:t>&lt;这一部分分别描述4.3表中的各个组件,每个组件作为一个小节&gt;</w:t>
      </w:r>
    </w:p>
    <w:p w14:paraId="5B196833" w14:textId="77777777" w:rsidR="00606384" w:rsidRPr="00645905" w:rsidRDefault="00606384" w:rsidP="00645905">
      <w:pPr>
        <w:pStyle w:val="2"/>
        <w:spacing w:line="560" w:lineRule="exact"/>
        <w:rPr>
          <w:rFonts w:ascii="楷体" w:eastAsia="楷体" w:hAnsi="楷体" w:hint="eastAsia"/>
          <w:szCs w:val="28"/>
        </w:rPr>
      </w:pPr>
      <w:bookmarkStart w:id="38" w:name="_Toc244504817"/>
      <w:bookmarkStart w:id="39" w:name="_Toc509135361"/>
      <w:r w:rsidRPr="00645905">
        <w:rPr>
          <w:rFonts w:ascii="楷体" w:eastAsia="楷体" w:hAnsi="楷体" w:hint="eastAsia"/>
          <w:szCs w:val="28"/>
        </w:rPr>
        <w:t xml:space="preserve">组件1 </w:t>
      </w:r>
      <w:r w:rsidRPr="00645905">
        <w:rPr>
          <w:rFonts w:ascii="楷体" w:eastAsia="楷体" w:hAnsi="楷体" w:hint="eastAsia"/>
          <w:color w:val="0000FF"/>
          <w:szCs w:val="28"/>
        </w:rPr>
        <w:t xml:space="preserve">&lt;如: </w:t>
      </w:r>
      <w:proofErr w:type="spellStart"/>
      <w:r w:rsidRPr="00645905">
        <w:rPr>
          <w:rFonts w:ascii="楷体" w:eastAsia="楷体" w:hAnsi="楷体" w:hint="eastAsia"/>
          <w:color w:val="0000FF"/>
          <w:szCs w:val="28"/>
        </w:rPr>
        <w:t>STDraw组件</w:t>
      </w:r>
      <w:proofErr w:type="spellEnd"/>
      <w:r w:rsidRPr="00645905">
        <w:rPr>
          <w:rFonts w:ascii="楷体" w:eastAsia="楷体" w:hAnsi="楷体" w:hint="eastAsia"/>
          <w:color w:val="0000FF"/>
          <w:szCs w:val="28"/>
        </w:rPr>
        <w:t>&gt;</w:t>
      </w:r>
      <w:bookmarkEnd w:id="38"/>
      <w:bookmarkEnd w:id="39"/>
    </w:p>
    <w:p w14:paraId="78BF55F3" w14:textId="77777777" w:rsidR="00606384" w:rsidRPr="00645905" w:rsidRDefault="00606384" w:rsidP="00645905">
      <w:pPr>
        <w:pStyle w:val="3"/>
        <w:spacing w:line="560" w:lineRule="exact"/>
        <w:rPr>
          <w:rFonts w:ascii="仿宋" w:eastAsia="仿宋" w:hAnsi="仿宋" w:hint="eastAsia"/>
          <w:sz w:val="28"/>
          <w:szCs w:val="28"/>
        </w:rPr>
      </w:pPr>
      <w:bookmarkStart w:id="40" w:name="_Toc244504818"/>
      <w:bookmarkStart w:id="41" w:name="_Toc509135362"/>
      <w:r w:rsidRPr="00645905">
        <w:rPr>
          <w:rFonts w:ascii="仿宋" w:eastAsia="仿宋" w:hAnsi="仿宋" w:hint="eastAsia"/>
          <w:sz w:val="28"/>
          <w:szCs w:val="28"/>
        </w:rPr>
        <w:t>功能描述</w:t>
      </w:r>
      <w:bookmarkEnd w:id="40"/>
      <w:bookmarkEnd w:id="41"/>
    </w:p>
    <w:p w14:paraId="5F513AE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&lt;这里概括地描述该组件的主要功能</w:t>
      </w:r>
    </w:p>
    <w:p w14:paraId="4A4E3C16"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 xml:space="preserve">如: </w:t>
      </w:r>
      <w:proofErr w:type="spellStart"/>
      <w:r w:rsidRPr="00645905">
        <w:rPr>
          <w:rFonts w:ascii="仿宋" w:eastAsia="仿宋" w:hAnsi="仿宋" w:hint="eastAsia"/>
          <w:color w:val="0000FF"/>
          <w:sz w:val="28"/>
          <w:szCs w:val="28"/>
        </w:rPr>
        <w:t>STDraw</w:t>
      </w:r>
      <w:proofErr w:type="spellEnd"/>
      <w:r w:rsidRPr="00645905">
        <w:rPr>
          <w:rFonts w:ascii="仿宋" w:eastAsia="仿宋" w:hAnsi="仿宋" w:hint="eastAsia"/>
          <w:color w:val="0000FF"/>
          <w:sz w:val="28"/>
          <w:szCs w:val="28"/>
        </w:rPr>
        <w:t>组件完成了系统的组态功能。它在一个集成的界面里给用户提供了画面组态、位号组态、设备组态、报表组态、用户安全设置等系统配置功能。</w:t>
      </w:r>
    </w:p>
    <w:p w14:paraId="3663F55B" w14:textId="77777777" w:rsidR="00606384" w:rsidRPr="00645905" w:rsidRDefault="00606384" w:rsidP="00645905">
      <w:pPr>
        <w:pStyle w:val="3"/>
        <w:spacing w:line="560" w:lineRule="exact"/>
        <w:rPr>
          <w:rFonts w:ascii="仿宋" w:eastAsia="仿宋" w:hAnsi="仿宋" w:hint="eastAsia"/>
          <w:sz w:val="28"/>
          <w:szCs w:val="28"/>
        </w:rPr>
      </w:pPr>
      <w:bookmarkStart w:id="42" w:name="_Toc244504819"/>
      <w:bookmarkStart w:id="43" w:name="_Toc509135363"/>
      <w:r w:rsidRPr="00645905">
        <w:rPr>
          <w:rFonts w:ascii="仿宋" w:eastAsia="仿宋" w:hAnsi="仿宋" w:hint="eastAsia"/>
          <w:sz w:val="28"/>
          <w:szCs w:val="28"/>
        </w:rPr>
        <w:t>关键技术</w:t>
      </w:r>
      <w:bookmarkEnd w:id="42"/>
      <w:bookmarkEnd w:id="43"/>
    </w:p>
    <w:p w14:paraId="33C863F9"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&lt;这里说明该组件中使用到的一些关键的技术。</w:t>
      </w:r>
    </w:p>
    <w:p w14:paraId="29B01EFA"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如：</w:t>
      </w:r>
    </w:p>
    <w:p w14:paraId="64A1164A"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 xml:space="preserve">1.  </w:t>
      </w:r>
      <w:proofErr w:type="spellStart"/>
      <w:r w:rsidRPr="00645905">
        <w:rPr>
          <w:rFonts w:ascii="仿宋" w:eastAsia="仿宋" w:hAnsi="仿宋" w:hint="eastAsia"/>
          <w:color w:val="0000FF"/>
          <w:sz w:val="28"/>
          <w:szCs w:val="28"/>
        </w:rPr>
        <w:t>STDraw</w:t>
      </w:r>
      <w:proofErr w:type="spellEnd"/>
      <w:r w:rsidRPr="00645905">
        <w:rPr>
          <w:rFonts w:ascii="仿宋" w:eastAsia="仿宋" w:hAnsi="仿宋" w:hint="eastAsia"/>
          <w:color w:val="0000FF"/>
          <w:sz w:val="28"/>
          <w:szCs w:val="28"/>
        </w:rPr>
        <w:t>使用了XML文件来进行系统配置；</w:t>
      </w:r>
    </w:p>
    <w:p w14:paraId="12E0FAF0" w14:textId="77777777" w:rsidR="00606384" w:rsidRPr="00645905" w:rsidRDefault="00606384" w:rsidP="00645905">
      <w:pPr>
        <w:numPr>
          <w:ilvl w:val="0"/>
          <w:numId w:val="3"/>
        </w:num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使用VBS宏脚本来对程序界面、组态逻辑功能、菜单、按钮等进行自定义；</w:t>
      </w:r>
    </w:p>
    <w:p w14:paraId="5C078BCC" w14:textId="77777777" w:rsidR="00606384" w:rsidRPr="00645905" w:rsidRDefault="00606384" w:rsidP="00645905">
      <w:pPr>
        <w:numPr>
          <w:ilvl w:val="0"/>
          <w:numId w:val="3"/>
        </w:num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使用了OGG作为程序的绘制引擎；</w:t>
      </w:r>
    </w:p>
    <w:p w14:paraId="288AFD4F" w14:textId="77777777" w:rsidR="00606384" w:rsidRPr="00645905" w:rsidRDefault="00606384" w:rsidP="00645905">
      <w:pPr>
        <w:numPr>
          <w:ilvl w:val="0"/>
          <w:numId w:val="3"/>
        </w:num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支持ActiveX对象插入；</w:t>
      </w:r>
    </w:p>
    <w:p w14:paraId="77247E4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4E0CC3E1" w14:textId="77777777" w:rsidR="00606384" w:rsidRPr="00645905" w:rsidRDefault="00606384" w:rsidP="00645905">
      <w:pPr>
        <w:pStyle w:val="3"/>
        <w:spacing w:line="560" w:lineRule="exact"/>
        <w:rPr>
          <w:rFonts w:ascii="仿宋" w:eastAsia="仿宋" w:hAnsi="仿宋" w:hint="eastAsia"/>
          <w:sz w:val="28"/>
          <w:szCs w:val="28"/>
        </w:rPr>
      </w:pPr>
      <w:bookmarkStart w:id="44" w:name="_Toc244504820"/>
      <w:bookmarkStart w:id="45" w:name="_Toc509135364"/>
      <w:r w:rsidRPr="00645905">
        <w:rPr>
          <w:rFonts w:ascii="仿宋" w:eastAsia="仿宋" w:hAnsi="仿宋" w:hint="eastAsia"/>
          <w:sz w:val="28"/>
          <w:szCs w:val="28"/>
        </w:rPr>
        <w:t>提供的接口</w:t>
      </w:r>
      <w:bookmarkEnd w:id="44"/>
      <w:bookmarkEnd w:id="45"/>
    </w:p>
    <w:p w14:paraId="5AC36C2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说明该组件向外提供的接口,这个接口一般是由外部该组件的使用者调用的。在这里,接口的描述可以是概括性的,但一般要求定义出接口的名称及大概的功能。从系统框架结构图来看，基本上从一个组件出发的一个箭头就代表着一次外部组件对该组件所提供的某个接口的使用。可以使用表格的方式来描述组件提供的接口，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4644"/>
      </w:tblGrid>
      <w:tr w:rsidR="00606384" w:rsidRPr="00645905" w14:paraId="05FCF03A" w14:textId="77777777">
        <w:tc>
          <w:tcPr>
            <w:tcW w:w="4643" w:type="dxa"/>
          </w:tcPr>
          <w:p w14:paraId="1619C13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接口名称</w:t>
            </w:r>
          </w:p>
        </w:tc>
        <w:tc>
          <w:tcPr>
            <w:tcW w:w="4644" w:type="dxa"/>
          </w:tcPr>
          <w:p w14:paraId="7516C7D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大概功能</w:t>
            </w:r>
          </w:p>
        </w:tc>
      </w:tr>
      <w:tr w:rsidR="00606384" w:rsidRPr="00645905" w14:paraId="26A8861D" w14:textId="77777777">
        <w:tc>
          <w:tcPr>
            <w:tcW w:w="4643" w:type="dxa"/>
          </w:tcPr>
          <w:p w14:paraId="53989D3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color w:val="0000FF"/>
                <w:kern w:val="0"/>
                <w:sz w:val="28"/>
                <w:szCs w:val="28"/>
                <w:lang w:val="en-US" w:eastAsia="zh-CN"/>
              </w:rPr>
              <w:t>ISTDrawApplication</w:t>
            </w:r>
          </w:p>
        </w:tc>
        <w:tc>
          <w:tcPr>
            <w:tcW w:w="4644" w:type="dxa"/>
          </w:tcPr>
          <w:p w14:paraId="20D5018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用来表示组态程序进程本身的对象，它可以提供关于组态程序进程的一些信息；提供一种组态时在全局层面上执行的方法。可能包含的属性有：Visible、</w:t>
            </w:r>
            <w:proofErr w:type="spellStart"/>
            <w:r w:rsidRPr="00645905">
              <w:rPr>
                <w:rFonts w:ascii="仿宋" w:eastAsia="仿宋" w:hAnsi="仿宋" w:hint="eastAsia"/>
                <w:color w:val="0000FF"/>
                <w:sz w:val="28"/>
                <w:szCs w:val="28"/>
              </w:rPr>
              <w:t>ActiveDocument</w:t>
            </w:r>
            <w:proofErr w:type="spellEnd"/>
            <w:r w:rsidRPr="00645905">
              <w:rPr>
                <w:rFonts w:ascii="仿宋" w:eastAsia="仿宋" w:hAnsi="仿宋" w:hint="eastAsia"/>
                <w:color w:val="0000FF"/>
                <w:sz w:val="28"/>
                <w:szCs w:val="28"/>
              </w:rPr>
              <w:t>等；可能包含的方法有：</w:t>
            </w:r>
            <w:proofErr w:type="spellStart"/>
            <w:r w:rsidRPr="00645905">
              <w:rPr>
                <w:rFonts w:ascii="仿宋" w:eastAsia="仿宋" w:hAnsi="仿宋" w:hint="eastAsia"/>
                <w:color w:val="0000FF"/>
                <w:sz w:val="28"/>
                <w:szCs w:val="28"/>
              </w:rPr>
              <w:t>LoadDrawing</w:t>
            </w:r>
            <w:proofErr w:type="spellEnd"/>
            <w:r w:rsidRPr="00645905">
              <w:rPr>
                <w:rFonts w:ascii="仿宋" w:eastAsia="仿宋" w:hAnsi="仿宋" w:hint="eastAsia"/>
                <w:color w:val="0000FF"/>
                <w:sz w:val="28"/>
                <w:szCs w:val="28"/>
              </w:rPr>
              <w:t>、</w:t>
            </w:r>
            <w:proofErr w:type="spellStart"/>
            <w:r w:rsidRPr="00645905">
              <w:rPr>
                <w:rFonts w:ascii="仿宋" w:eastAsia="仿宋" w:hAnsi="仿宋" w:hint="eastAsia"/>
                <w:color w:val="0000FF"/>
                <w:sz w:val="28"/>
                <w:szCs w:val="28"/>
              </w:rPr>
              <w:t>NewDrawing</w:t>
            </w:r>
            <w:proofErr w:type="spellEnd"/>
            <w:r w:rsidRPr="00645905">
              <w:rPr>
                <w:rFonts w:ascii="仿宋" w:eastAsia="仿宋" w:hAnsi="仿宋" w:hint="eastAsia"/>
                <w:color w:val="0000FF"/>
                <w:sz w:val="28"/>
                <w:szCs w:val="28"/>
              </w:rPr>
              <w:t>、</w:t>
            </w:r>
            <w:proofErr w:type="spellStart"/>
            <w:r w:rsidRPr="00645905">
              <w:rPr>
                <w:rFonts w:ascii="仿宋" w:eastAsia="仿宋" w:hAnsi="仿宋" w:hint="eastAsia"/>
                <w:color w:val="0000FF"/>
                <w:sz w:val="28"/>
                <w:szCs w:val="28"/>
              </w:rPr>
              <w:t>GetDrawing</w:t>
            </w:r>
            <w:proofErr w:type="spellEnd"/>
            <w:r w:rsidRPr="00645905">
              <w:rPr>
                <w:rFonts w:ascii="仿宋" w:eastAsia="仿宋" w:hAnsi="仿宋" w:hint="eastAsia"/>
                <w:color w:val="0000FF"/>
                <w:sz w:val="28"/>
                <w:szCs w:val="28"/>
              </w:rPr>
              <w:t>、Close等。</w:t>
            </w:r>
          </w:p>
        </w:tc>
      </w:tr>
      <w:tr w:rsidR="00606384" w:rsidRPr="00645905" w14:paraId="20329BC3" w14:textId="77777777">
        <w:tc>
          <w:tcPr>
            <w:tcW w:w="4643" w:type="dxa"/>
          </w:tcPr>
          <w:p w14:paraId="2A2DD9D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color w:val="0000FF"/>
                <w:kern w:val="0"/>
                <w:sz w:val="28"/>
                <w:szCs w:val="28"/>
                <w:lang w:val="en-US" w:eastAsia="zh-CN"/>
              </w:rPr>
              <w:t>ISTDrawDocumentPic</w:t>
            </w:r>
          </w:p>
        </w:tc>
        <w:tc>
          <w:tcPr>
            <w:tcW w:w="4644" w:type="dxa"/>
          </w:tcPr>
          <w:p w14:paraId="3C0B7FC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用来表示在组态程序进程中正在组态的一幅流程图文档对象。它提供了访问和操作正在组态中的一幅流程图的方法。它可能包含的属性有：Shapes、</w:t>
            </w:r>
            <w:proofErr w:type="spellStart"/>
            <w:r w:rsidRPr="00645905">
              <w:rPr>
                <w:rFonts w:ascii="仿宋" w:eastAsia="仿宋" w:hAnsi="仿宋" w:hint="eastAsia"/>
                <w:color w:val="0000FF"/>
                <w:sz w:val="28"/>
                <w:szCs w:val="28"/>
              </w:rPr>
              <w:t>ShapeCount</w:t>
            </w:r>
            <w:proofErr w:type="spellEnd"/>
            <w:r w:rsidRPr="00645905">
              <w:rPr>
                <w:rFonts w:ascii="仿宋" w:eastAsia="仿宋" w:hAnsi="仿宋" w:hint="eastAsia"/>
                <w:color w:val="0000FF"/>
                <w:sz w:val="28"/>
                <w:szCs w:val="28"/>
              </w:rPr>
              <w:t>等；可能包含的方法有：</w:t>
            </w:r>
            <w:proofErr w:type="spellStart"/>
            <w:r w:rsidRPr="00645905">
              <w:rPr>
                <w:rFonts w:ascii="仿宋" w:eastAsia="仿宋" w:hAnsi="仿宋" w:hint="eastAsia"/>
                <w:color w:val="0000FF"/>
                <w:sz w:val="28"/>
                <w:szCs w:val="28"/>
              </w:rPr>
              <w:t>AddShape</w:t>
            </w:r>
            <w:proofErr w:type="spellEnd"/>
            <w:r w:rsidRPr="00645905">
              <w:rPr>
                <w:rFonts w:ascii="仿宋" w:eastAsia="仿宋" w:hAnsi="仿宋" w:hint="eastAsia"/>
                <w:color w:val="0000FF"/>
                <w:sz w:val="28"/>
                <w:szCs w:val="28"/>
              </w:rPr>
              <w:t>、Clear、Remove、</w:t>
            </w:r>
            <w:proofErr w:type="spellStart"/>
            <w:r w:rsidRPr="00645905">
              <w:rPr>
                <w:rFonts w:ascii="仿宋" w:eastAsia="仿宋" w:hAnsi="仿宋" w:hint="eastAsia"/>
                <w:color w:val="0000FF"/>
                <w:sz w:val="28"/>
                <w:szCs w:val="28"/>
              </w:rPr>
              <w:t>IndexOf</w:t>
            </w:r>
            <w:proofErr w:type="spellEnd"/>
            <w:r w:rsidRPr="00645905">
              <w:rPr>
                <w:rFonts w:ascii="仿宋" w:eastAsia="仿宋" w:hAnsi="仿宋" w:hint="eastAsia"/>
                <w:color w:val="0000FF"/>
                <w:sz w:val="28"/>
                <w:szCs w:val="28"/>
              </w:rPr>
              <w:t>等。</w:t>
            </w:r>
          </w:p>
        </w:tc>
      </w:tr>
      <w:tr w:rsidR="00606384" w:rsidRPr="00645905" w14:paraId="611A7105" w14:textId="77777777">
        <w:tc>
          <w:tcPr>
            <w:tcW w:w="4643" w:type="dxa"/>
          </w:tcPr>
          <w:p w14:paraId="508E5BD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color w:val="0000FF"/>
                <w:kern w:val="0"/>
                <w:sz w:val="28"/>
                <w:szCs w:val="28"/>
                <w:lang w:val="en-US" w:eastAsia="zh-CN"/>
              </w:rPr>
              <w:t>ISTDrawDocument</w:t>
            </w:r>
            <w:r w:rsidRPr="00645905">
              <w:rPr>
                <w:rFonts w:ascii="仿宋" w:eastAsia="仿宋" w:hAnsi="仿宋" w:hint="eastAsia"/>
                <w:color w:val="0000FF"/>
                <w:kern w:val="0"/>
                <w:sz w:val="28"/>
                <w:szCs w:val="28"/>
                <w:lang w:val="en-US" w:eastAsia="zh-CN"/>
              </w:rPr>
              <w:t>Tags</w:t>
            </w:r>
          </w:p>
        </w:tc>
        <w:tc>
          <w:tcPr>
            <w:tcW w:w="4644" w:type="dxa"/>
          </w:tcPr>
          <w:p w14:paraId="0065EBF9"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用来表示在组态程序进程中位号组态对象。它提供了访问和操作位号组态的方法。它可能包含的属性有：Tags、</w:t>
            </w:r>
            <w:proofErr w:type="spellStart"/>
            <w:r w:rsidRPr="00645905">
              <w:rPr>
                <w:rFonts w:ascii="仿宋" w:eastAsia="仿宋" w:hAnsi="仿宋" w:hint="eastAsia"/>
                <w:color w:val="0000FF"/>
                <w:sz w:val="28"/>
                <w:szCs w:val="28"/>
              </w:rPr>
              <w:t>TagCount</w:t>
            </w:r>
            <w:proofErr w:type="spellEnd"/>
            <w:r w:rsidRPr="00645905">
              <w:rPr>
                <w:rFonts w:ascii="仿宋" w:eastAsia="仿宋" w:hAnsi="仿宋" w:hint="eastAsia"/>
                <w:color w:val="0000FF"/>
                <w:sz w:val="28"/>
                <w:szCs w:val="28"/>
              </w:rPr>
              <w:t>等；可能包含的方法有：</w:t>
            </w:r>
            <w:proofErr w:type="spellStart"/>
            <w:r w:rsidRPr="00645905">
              <w:rPr>
                <w:rFonts w:ascii="仿宋" w:eastAsia="仿宋" w:hAnsi="仿宋" w:hint="eastAsia"/>
                <w:color w:val="0000FF"/>
                <w:sz w:val="28"/>
                <w:szCs w:val="28"/>
              </w:rPr>
              <w:t>AddTag</w:t>
            </w:r>
            <w:proofErr w:type="spellEnd"/>
            <w:r w:rsidRPr="00645905">
              <w:rPr>
                <w:rFonts w:ascii="仿宋" w:eastAsia="仿宋" w:hAnsi="仿宋" w:hint="eastAsia"/>
                <w:color w:val="0000FF"/>
                <w:sz w:val="28"/>
                <w:szCs w:val="28"/>
              </w:rPr>
              <w:t>、Clear、Remove、</w:t>
            </w:r>
            <w:proofErr w:type="spellStart"/>
            <w:r w:rsidRPr="00645905">
              <w:rPr>
                <w:rFonts w:ascii="仿宋" w:eastAsia="仿宋" w:hAnsi="仿宋" w:hint="eastAsia"/>
                <w:color w:val="0000FF"/>
                <w:sz w:val="28"/>
                <w:szCs w:val="28"/>
              </w:rPr>
              <w:t>IndexOf</w:t>
            </w:r>
            <w:proofErr w:type="spellEnd"/>
            <w:r w:rsidRPr="00645905">
              <w:rPr>
                <w:rFonts w:ascii="仿宋" w:eastAsia="仿宋" w:hAnsi="仿宋" w:hint="eastAsia"/>
                <w:color w:val="0000FF"/>
                <w:sz w:val="28"/>
                <w:szCs w:val="28"/>
              </w:rPr>
              <w:t>、Find等。</w:t>
            </w:r>
          </w:p>
        </w:tc>
      </w:tr>
    </w:tbl>
    <w:p w14:paraId="4E6EA42F"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059D7F5C" w14:textId="77777777" w:rsidR="00606384" w:rsidRPr="00645905" w:rsidRDefault="00606384" w:rsidP="00645905">
      <w:pPr>
        <w:pStyle w:val="3"/>
        <w:spacing w:line="560" w:lineRule="exact"/>
        <w:rPr>
          <w:rFonts w:ascii="仿宋" w:eastAsia="仿宋" w:hAnsi="仿宋" w:hint="eastAsia"/>
          <w:sz w:val="28"/>
          <w:szCs w:val="28"/>
        </w:rPr>
      </w:pPr>
      <w:bookmarkStart w:id="46" w:name="_Toc244504821"/>
      <w:bookmarkStart w:id="47" w:name="_Toc509135365"/>
      <w:r w:rsidRPr="00645905">
        <w:rPr>
          <w:rFonts w:ascii="仿宋" w:eastAsia="仿宋" w:hAnsi="仿宋" w:hint="eastAsia"/>
          <w:sz w:val="28"/>
          <w:szCs w:val="28"/>
        </w:rPr>
        <w:t>需要的接口</w:t>
      </w:r>
      <w:bookmarkEnd w:id="46"/>
      <w:bookmarkEnd w:id="47"/>
    </w:p>
    <w:p w14:paraId="062BAF90"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 xml:space="preserve"> &lt;描述该组件需要使用到的外部的接口，该接口由其它组件（或系统外部）提供。如果使用的接口是众所周知的，可以仅仅列出接口的名称；如果该接口是由系统内部其它组件提供的，应该指出提供该接口的组件名称。如果可能，应该使用超链接的方式把接口链接到相应的组件说明。从系统框架结构图上看，指向一个组件的箭头往往意味着该组件对外部接口的使用，所以通过分析系统框架结构图应该容易地总结出组件使用外部接口的情况。组件使用外部接口的情况也可以用表格来表示，由于接口的功能在接口提供者组件的部分有比较详细的说明，这里的“功能”列可以写的非常简单。</w:t>
      </w:r>
    </w:p>
    <w:p w14:paraId="54FAD13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3096"/>
        <w:gridCol w:w="3096"/>
      </w:tblGrid>
      <w:tr w:rsidR="00606384" w:rsidRPr="00645905" w14:paraId="4CFC8461" w14:textId="77777777">
        <w:tc>
          <w:tcPr>
            <w:tcW w:w="3095" w:type="dxa"/>
          </w:tcPr>
          <w:p w14:paraId="3538599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名称</w:t>
            </w:r>
          </w:p>
        </w:tc>
        <w:tc>
          <w:tcPr>
            <w:tcW w:w="3096" w:type="dxa"/>
          </w:tcPr>
          <w:p w14:paraId="4DD2857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功能</w:t>
            </w:r>
          </w:p>
        </w:tc>
        <w:tc>
          <w:tcPr>
            <w:tcW w:w="3096" w:type="dxa"/>
          </w:tcPr>
          <w:p w14:paraId="2057379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提供者</w:t>
            </w:r>
          </w:p>
        </w:tc>
      </w:tr>
      <w:tr w:rsidR="00606384" w:rsidRPr="00645905" w14:paraId="602FE757" w14:textId="77777777">
        <w:tc>
          <w:tcPr>
            <w:tcW w:w="3095" w:type="dxa"/>
          </w:tcPr>
          <w:p w14:paraId="0E6F65FE"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ISTIODriverServer</w:t>
            </w:r>
            <w:proofErr w:type="spellEnd"/>
          </w:p>
        </w:tc>
        <w:tc>
          <w:tcPr>
            <w:tcW w:w="3096" w:type="dxa"/>
          </w:tcPr>
          <w:p w14:paraId="62A87233"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操作IO服务器</w:t>
            </w:r>
          </w:p>
        </w:tc>
        <w:tc>
          <w:tcPr>
            <w:tcW w:w="3096" w:type="dxa"/>
          </w:tcPr>
          <w:p w14:paraId="7331FFD1"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IOServer</w:t>
            </w:r>
            <w:proofErr w:type="spellEnd"/>
          </w:p>
        </w:tc>
      </w:tr>
      <w:tr w:rsidR="00606384" w:rsidRPr="00645905" w14:paraId="7F6D39F1" w14:textId="77777777">
        <w:tc>
          <w:tcPr>
            <w:tcW w:w="3095" w:type="dxa"/>
          </w:tcPr>
          <w:p w14:paraId="28CADC88"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ISTDirecytoryServer</w:t>
            </w:r>
            <w:proofErr w:type="spellEnd"/>
          </w:p>
        </w:tc>
        <w:tc>
          <w:tcPr>
            <w:tcW w:w="3096" w:type="dxa"/>
          </w:tcPr>
          <w:p w14:paraId="097B24C7"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操作目录服务器</w:t>
            </w:r>
          </w:p>
        </w:tc>
        <w:tc>
          <w:tcPr>
            <w:tcW w:w="3096" w:type="dxa"/>
          </w:tcPr>
          <w:p w14:paraId="543E91D3"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DirectoryServer</w:t>
            </w:r>
            <w:proofErr w:type="spellEnd"/>
          </w:p>
        </w:tc>
      </w:tr>
      <w:tr w:rsidR="00606384" w:rsidRPr="00645905" w14:paraId="5111B257" w14:textId="77777777">
        <w:tc>
          <w:tcPr>
            <w:tcW w:w="3095" w:type="dxa"/>
          </w:tcPr>
          <w:p w14:paraId="1C54E124"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ILogServer</w:t>
            </w:r>
            <w:proofErr w:type="spellEnd"/>
          </w:p>
        </w:tc>
        <w:tc>
          <w:tcPr>
            <w:tcW w:w="3096" w:type="dxa"/>
          </w:tcPr>
          <w:p w14:paraId="7F4DEF07"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操作日志服务器</w:t>
            </w:r>
          </w:p>
        </w:tc>
        <w:tc>
          <w:tcPr>
            <w:tcW w:w="3096" w:type="dxa"/>
          </w:tcPr>
          <w:p w14:paraId="6BD7CE49"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LogServer</w:t>
            </w:r>
            <w:proofErr w:type="spellEnd"/>
          </w:p>
        </w:tc>
      </w:tr>
      <w:tr w:rsidR="00606384" w:rsidRPr="00645905" w14:paraId="7AD37691" w14:textId="77777777">
        <w:tc>
          <w:tcPr>
            <w:tcW w:w="3095" w:type="dxa"/>
          </w:tcPr>
          <w:p w14:paraId="2EF39C22"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ISTApplicationServer</w:t>
            </w:r>
            <w:proofErr w:type="spellEnd"/>
          </w:p>
        </w:tc>
        <w:tc>
          <w:tcPr>
            <w:tcW w:w="3096" w:type="dxa"/>
          </w:tcPr>
          <w:p w14:paraId="52B986B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操作Application服务器</w:t>
            </w:r>
          </w:p>
        </w:tc>
        <w:tc>
          <w:tcPr>
            <w:tcW w:w="3096" w:type="dxa"/>
          </w:tcPr>
          <w:p w14:paraId="3272D7F4"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ApplicationServer</w:t>
            </w:r>
            <w:proofErr w:type="spellEnd"/>
          </w:p>
        </w:tc>
      </w:tr>
      <w:tr w:rsidR="00606384" w:rsidRPr="00645905" w14:paraId="3DD7C494" w14:textId="77777777">
        <w:tc>
          <w:tcPr>
            <w:tcW w:w="3095" w:type="dxa"/>
          </w:tcPr>
          <w:p w14:paraId="1D788B18"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color w:val="0000FF"/>
                <w:sz w:val="28"/>
                <w:szCs w:val="28"/>
              </w:rPr>
              <w:t>IXMLDOMDocument</w:t>
            </w:r>
            <w:proofErr w:type="spellEnd"/>
          </w:p>
        </w:tc>
        <w:tc>
          <w:tcPr>
            <w:tcW w:w="3096" w:type="dxa"/>
          </w:tcPr>
          <w:p w14:paraId="347CD94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操作ＸＭＬ文档</w:t>
            </w:r>
          </w:p>
        </w:tc>
        <w:tc>
          <w:tcPr>
            <w:tcW w:w="3096" w:type="dxa"/>
          </w:tcPr>
          <w:p w14:paraId="34A87686"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外部（MSXML3.DLL）</w:t>
            </w:r>
          </w:p>
        </w:tc>
      </w:tr>
      <w:tr w:rsidR="00606384" w:rsidRPr="00645905" w14:paraId="7D529D2A" w14:textId="77777777">
        <w:tc>
          <w:tcPr>
            <w:tcW w:w="3095" w:type="dxa"/>
          </w:tcPr>
          <w:p w14:paraId="199D29B3"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ISTShape</w:t>
            </w:r>
            <w:proofErr w:type="spellEnd"/>
          </w:p>
        </w:tc>
        <w:tc>
          <w:tcPr>
            <w:tcW w:w="3096" w:type="dxa"/>
          </w:tcPr>
          <w:p w14:paraId="3D5579E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操作图形对象</w:t>
            </w:r>
          </w:p>
        </w:tc>
        <w:tc>
          <w:tcPr>
            <w:tcW w:w="3096" w:type="dxa"/>
          </w:tcPr>
          <w:p w14:paraId="1331ECB5"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STxxx</w:t>
            </w:r>
            <w:proofErr w:type="spellEnd"/>
          </w:p>
        </w:tc>
      </w:tr>
    </w:tbl>
    <w:p w14:paraId="6564440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529380DC" w14:textId="77777777" w:rsidR="00606384" w:rsidRPr="00645905" w:rsidRDefault="00606384" w:rsidP="00645905">
      <w:pPr>
        <w:pStyle w:val="2"/>
        <w:spacing w:line="560" w:lineRule="exact"/>
        <w:rPr>
          <w:rFonts w:ascii="楷体" w:eastAsia="楷体" w:hAnsi="楷体" w:hint="eastAsia"/>
          <w:szCs w:val="28"/>
        </w:rPr>
      </w:pPr>
      <w:bookmarkStart w:id="48" w:name="_Toc244504822"/>
      <w:bookmarkStart w:id="49" w:name="_Toc509135366"/>
      <w:r w:rsidRPr="00645905">
        <w:rPr>
          <w:rFonts w:ascii="楷体" w:eastAsia="楷体" w:hAnsi="楷体" w:hint="eastAsia"/>
          <w:szCs w:val="28"/>
        </w:rPr>
        <w:t>组件N</w:t>
      </w:r>
      <w:bookmarkEnd w:id="48"/>
      <w:bookmarkEnd w:id="49"/>
    </w:p>
    <w:p w14:paraId="7FC36577"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&lt;同５.1&gt;</w:t>
      </w:r>
    </w:p>
    <w:p w14:paraId="06187581" w14:textId="77777777" w:rsidR="00606384" w:rsidRPr="00645905" w:rsidRDefault="00606384" w:rsidP="00645905">
      <w:pPr>
        <w:pStyle w:val="3"/>
        <w:spacing w:line="560" w:lineRule="exact"/>
        <w:rPr>
          <w:rFonts w:ascii="仿宋" w:eastAsia="仿宋" w:hAnsi="仿宋" w:hint="eastAsia"/>
          <w:sz w:val="28"/>
          <w:szCs w:val="28"/>
        </w:rPr>
      </w:pPr>
      <w:bookmarkStart w:id="50" w:name="_Toc244504823"/>
      <w:bookmarkStart w:id="51" w:name="_Toc509135367"/>
      <w:r w:rsidRPr="00645905">
        <w:rPr>
          <w:rFonts w:ascii="仿宋" w:eastAsia="仿宋" w:hAnsi="仿宋" w:hint="eastAsia"/>
          <w:sz w:val="28"/>
          <w:szCs w:val="28"/>
        </w:rPr>
        <w:t>功能描述</w:t>
      </w:r>
      <w:bookmarkEnd w:id="50"/>
      <w:bookmarkEnd w:id="51"/>
    </w:p>
    <w:p w14:paraId="73607F4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５.1.1</w:t>
        </w:r>
      </w:smartTag>
      <w:r w:rsidRPr="00645905">
        <w:rPr>
          <w:rFonts w:ascii="仿宋" w:eastAsia="仿宋" w:hAnsi="仿宋" w:hint="eastAsia"/>
          <w:color w:val="0000FF"/>
          <w:sz w:val="28"/>
          <w:szCs w:val="28"/>
        </w:rPr>
        <w:t>&gt;</w:t>
      </w:r>
    </w:p>
    <w:p w14:paraId="5800719B" w14:textId="77777777" w:rsidR="00606384" w:rsidRPr="00645905" w:rsidRDefault="00606384" w:rsidP="00645905">
      <w:pPr>
        <w:spacing w:line="560" w:lineRule="exact"/>
        <w:rPr>
          <w:rFonts w:ascii="仿宋" w:eastAsia="仿宋" w:hAnsi="仿宋" w:hint="eastAsia"/>
          <w:sz w:val="28"/>
          <w:szCs w:val="28"/>
        </w:rPr>
      </w:pPr>
    </w:p>
    <w:p w14:paraId="24132FD6" w14:textId="77777777" w:rsidR="00606384" w:rsidRPr="00645905" w:rsidRDefault="00606384" w:rsidP="00645905">
      <w:pPr>
        <w:pStyle w:val="3"/>
        <w:spacing w:line="560" w:lineRule="exact"/>
        <w:rPr>
          <w:rFonts w:ascii="仿宋" w:eastAsia="仿宋" w:hAnsi="仿宋" w:hint="eastAsia"/>
          <w:sz w:val="28"/>
          <w:szCs w:val="28"/>
        </w:rPr>
      </w:pPr>
      <w:bookmarkStart w:id="52" w:name="_Toc244504824"/>
      <w:bookmarkStart w:id="53" w:name="_Toc509135368"/>
      <w:r w:rsidRPr="00645905">
        <w:rPr>
          <w:rFonts w:ascii="仿宋" w:eastAsia="仿宋" w:hAnsi="仿宋" w:hint="eastAsia"/>
          <w:sz w:val="28"/>
          <w:szCs w:val="28"/>
        </w:rPr>
        <w:t>关键技术</w:t>
      </w:r>
      <w:bookmarkEnd w:id="52"/>
      <w:bookmarkEnd w:id="53"/>
    </w:p>
    <w:p w14:paraId="0F1EE72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５.1.2</w:t>
        </w:r>
      </w:smartTag>
      <w:r w:rsidRPr="00645905">
        <w:rPr>
          <w:rFonts w:ascii="仿宋" w:eastAsia="仿宋" w:hAnsi="仿宋" w:hint="eastAsia"/>
          <w:color w:val="0000FF"/>
          <w:sz w:val="28"/>
          <w:szCs w:val="28"/>
        </w:rPr>
        <w:t>&gt;</w:t>
      </w:r>
    </w:p>
    <w:p w14:paraId="2F95B448" w14:textId="77777777" w:rsidR="00606384" w:rsidRPr="00645905" w:rsidRDefault="00606384" w:rsidP="00645905">
      <w:pPr>
        <w:spacing w:line="560" w:lineRule="exact"/>
        <w:rPr>
          <w:rFonts w:ascii="仿宋" w:eastAsia="仿宋" w:hAnsi="仿宋" w:hint="eastAsia"/>
          <w:sz w:val="28"/>
          <w:szCs w:val="28"/>
        </w:rPr>
      </w:pPr>
    </w:p>
    <w:p w14:paraId="1D31F916" w14:textId="77777777" w:rsidR="00606384" w:rsidRPr="00645905" w:rsidRDefault="00606384" w:rsidP="00645905">
      <w:pPr>
        <w:pStyle w:val="3"/>
        <w:spacing w:line="560" w:lineRule="exact"/>
        <w:rPr>
          <w:rFonts w:ascii="仿宋" w:eastAsia="仿宋" w:hAnsi="仿宋" w:hint="eastAsia"/>
          <w:sz w:val="28"/>
          <w:szCs w:val="28"/>
        </w:rPr>
      </w:pPr>
      <w:bookmarkStart w:id="54" w:name="_Toc244504825"/>
      <w:bookmarkStart w:id="55" w:name="_Toc509135369"/>
      <w:r w:rsidRPr="00645905">
        <w:rPr>
          <w:rFonts w:ascii="仿宋" w:eastAsia="仿宋" w:hAnsi="仿宋" w:hint="eastAsia"/>
          <w:sz w:val="28"/>
          <w:szCs w:val="28"/>
        </w:rPr>
        <w:t>提供的接口</w:t>
      </w:r>
      <w:bookmarkEnd w:id="54"/>
      <w:bookmarkEnd w:id="55"/>
    </w:p>
    <w:p w14:paraId="212D8D0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５.1.3</w:t>
        </w:r>
      </w:smartTag>
      <w:r w:rsidRPr="00645905">
        <w:rPr>
          <w:rFonts w:ascii="仿宋" w:eastAsia="仿宋" w:hAnsi="仿宋" w:hint="eastAsia"/>
          <w:color w:val="0000FF"/>
          <w:sz w:val="28"/>
          <w:szCs w:val="28"/>
        </w:rPr>
        <w:t>&gt;</w:t>
      </w:r>
    </w:p>
    <w:p w14:paraId="6B88C6D8" w14:textId="77777777" w:rsidR="00606384" w:rsidRPr="00645905" w:rsidRDefault="00606384" w:rsidP="00645905">
      <w:pPr>
        <w:spacing w:line="560" w:lineRule="exact"/>
        <w:rPr>
          <w:rFonts w:ascii="仿宋" w:eastAsia="仿宋" w:hAnsi="仿宋" w:hint="eastAsia"/>
          <w:sz w:val="28"/>
          <w:szCs w:val="28"/>
        </w:rPr>
      </w:pPr>
    </w:p>
    <w:p w14:paraId="7941433A" w14:textId="77777777" w:rsidR="00606384" w:rsidRPr="00645905" w:rsidRDefault="00606384" w:rsidP="00645905">
      <w:pPr>
        <w:pStyle w:val="3"/>
        <w:spacing w:line="560" w:lineRule="exact"/>
        <w:rPr>
          <w:rFonts w:ascii="仿宋" w:eastAsia="仿宋" w:hAnsi="仿宋" w:hint="eastAsia"/>
          <w:sz w:val="28"/>
          <w:szCs w:val="28"/>
        </w:rPr>
      </w:pPr>
      <w:bookmarkStart w:id="56" w:name="_Toc244504826"/>
      <w:bookmarkStart w:id="57" w:name="_Toc509135370"/>
      <w:r w:rsidRPr="00645905">
        <w:rPr>
          <w:rFonts w:ascii="仿宋" w:eastAsia="仿宋" w:hAnsi="仿宋" w:hint="eastAsia"/>
          <w:sz w:val="28"/>
          <w:szCs w:val="28"/>
        </w:rPr>
        <w:t>需要的接口</w:t>
      </w:r>
      <w:bookmarkEnd w:id="56"/>
      <w:bookmarkEnd w:id="57"/>
    </w:p>
    <w:p w14:paraId="57BD0486"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&lt;同</w:t>
      </w:r>
      <w:smartTag w:uri="urn:schemas-microsoft-com:office:smarttags" w:element="chsdate">
        <w:smartTagPr>
          <w:attr w:name="Year" w:val="1899"/>
          <w:attr w:name="Month" w:val="12"/>
          <w:attr w:name="Day" w:val="30"/>
          <w:attr w:name="IsLunarDate" w:val="False"/>
          <w:attr w:name="IsROCDate" w:val="False"/>
        </w:smartTagPr>
        <w:r w:rsidRPr="00645905">
          <w:rPr>
            <w:rFonts w:ascii="仿宋" w:eastAsia="仿宋" w:hAnsi="仿宋" w:hint="eastAsia"/>
            <w:color w:val="0000FF"/>
            <w:sz w:val="28"/>
            <w:szCs w:val="28"/>
          </w:rPr>
          <w:t>５.1.4</w:t>
        </w:r>
      </w:smartTag>
      <w:r w:rsidRPr="00645905">
        <w:rPr>
          <w:rFonts w:ascii="仿宋" w:eastAsia="仿宋" w:hAnsi="仿宋" w:hint="eastAsia"/>
          <w:color w:val="0000FF"/>
          <w:sz w:val="28"/>
          <w:szCs w:val="28"/>
        </w:rPr>
        <w:t>&gt;</w:t>
      </w:r>
    </w:p>
    <w:p w14:paraId="09637DA5" w14:textId="77777777" w:rsidR="00606384" w:rsidRPr="00645905" w:rsidRDefault="00606384" w:rsidP="00645905">
      <w:pPr>
        <w:spacing w:line="560" w:lineRule="exact"/>
        <w:rPr>
          <w:rFonts w:ascii="仿宋" w:eastAsia="仿宋" w:hAnsi="仿宋" w:hint="eastAsia"/>
          <w:sz w:val="28"/>
          <w:szCs w:val="28"/>
        </w:rPr>
      </w:pPr>
    </w:p>
    <w:p w14:paraId="48D7EB2C" w14:textId="77777777" w:rsidR="00606384" w:rsidRPr="00645905" w:rsidRDefault="00606384" w:rsidP="00645905">
      <w:pPr>
        <w:pStyle w:val="1"/>
        <w:spacing w:line="560" w:lineRule="exact"/>
        <w:rPr>
          <w:rFonts w:ascii="仿宋" w:eastAsia="仿宋" w:hAnsi="仿宋" w:hint="eastAsia"/>
          <w:sz w:val="28"/>
          <w:szCs w:val="28"/>
        </w:rPr>
      </w:pPr>
      <w:bookmarkStart w:id="58" w:name="_Toc244504827"/>
      <w:bookmarkStart w:id="59" w:name="_Toc509135371"/>
      <w:r w:rsidRPr="00645905">
        <w:rPr>
          <w:rFonts w:ascii="仿宋" w:eastAsia="仿宋" w:hAnsi="仿宋" w:hint="eastAsia"/>
          <w:sz w:val="28"/>
          <w:szCs w:val="28"/>
        </w:rPr>
        <w:t>模块复用分析</w:t>
      </w:r>
      <w:bookmarkEnd w:id="58"/>
      <w:bookmarkEnd w:id="59"/>
    </w:p>
    <w:p w14:paraId="1E65D4B9"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&lt;这里对各个组件复用性进行分析，结果形成表格，原则上应该</w:t>
      </w:r>
      <w:r w:rsidR="00013B54" w:rsidRPr="00645905">
        <w:rPr>
          <w:rFonts w:ascii="仿宋" w:eastAsia="仿宋" w:hAnsi="仿宋" w:hint="eastAsia"/>
          <w:color w:val="0000FF"/>
          <w:sz w:val="28"/>
          <w:szCs w:val="28"/>
        </w:rPr>
        <w:t>包括引用的组件和产出的组件两张表&gt;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5"/>
        <w:gridCol w:w="3096"/>
        <w:gridCol w:w="3096"/>
      </w:tblGrid>
      <w:tr w:rsidR="00606384" w:rsidRPr="00645905" w14:paraId="0D046F27" w14:textId="77777777">
        <w:tc>
          <w:tcPr>
            <w:tcW w:w="3095" w:type="dxa"/>
          </w:tcPr>
          <w:p w14:paraId="439E7999"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组件</w:t>
            </w:r>
          </w:p>
        </w:tc>
        <w:tc>
          <w:tcPr>
            <w:tcW w:w="3096" w:type="dxa"/>
          </w:tcPr>
          <w:p w14:paraId="31ABCBD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结果（开发、复用、购买、开源）</w:t>
            </w:r>
          </w:p>
        </w:tc>
        <w:tc>
          <w:tcPr>
            <w:tcW w:w="3096" w:type="dxa"/>
          </w:tcPr>
          <w:p w14:paraId="26B8724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理由</w:t>
            </w:r>
          </w:p>
        </w:tc>
      </w:tr>
      <w:tr w:rsidR="00606384" w:rsidRPr="00645905" w14:paraId="0D81AE8F" w14:textId="77777777">
        <w:tc>
          <w:tcPr>
            <w:tcW w:w="3095" w:type="dxa"/>
          </w:tcPr>
          <w:p w14:paraId="7E28D37A"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ZfGrid</w:t>
            </w:r>
            <w:proofErr w:type="spellEnd"/>
          </w:p>
        </w:tc>
        <w:tc>
          <w:tcPr>
            <w:tcW w:w="3096" w:type="dxa"/>
          </w:tcPr>
          <w:p w14:paraId="7F45E4E1"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复用</w:t>
            </w:r>
          </w:p>
        </w:tc>
        <w:tc>
          <w:tcPr>
            <w:tcW w:w="3096" w:type="dxa"/>
          </w:tcPr>
          <w:p w14:paraId="376A8BC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代码已经成熟，在其它项目中大量使用，效果良好，并且符合该项目要求。</w:t>
            </w:r>
          </w:p>
        </w:tc>
      </w:tr>
      <w:tr w:rsidR="00606384" w:rsidRPr="00645905" w14:paraId="2E66D0AD" w14:textId="77777777">
        <w:tc>
          <w:tcPr>
            <w:tcW w:w="3095" w:type="dxa"/>
          </w:tcPr>
          <w:p w14:paraId="43126630" w14:textId="77777777" w:rsidR="00606384" w:rsidRPr="00645905" w:rsidRDefault="00606384" w:rsidP="00645905">
            <w:pPr>
              <w:spacing w:line="560" w:lineRule="exact"/>
              <w:rPr>
                <w:rFonts w:ascii="仿宋" w:eastAsia="仿宋" w:hAnsi="仿宋" w:hint="eastAsia"/>
                <w:color w:val="0000FF"/>
                <w:sz w:val="28"/>
                <w:szCs w:val="28"/>
              </w:rPr>
            </w:pPr>
            <w:proofErr w:type="spellStart"/>
            <w:r w:rsidRPr="00645905">
              <w:rPr>
                <w:rFonts w:ascii="仿宋" w:eastAsia="仿宋" w:hAnsi="仿宋" w:hint="eastAsia"/>
                <w:color w:val="0000FF"/>
                <w:sz w:val="28"/>
                <w:szCs w:val="28"/>
              </w:rPr>
              <w:t>STDraw</w:t>
            </w:r>
            <w:proofErr w:type="spellEnd"/>
          </w:p>
        </w:tc>
        <w:tc>
          <w:tcPr>
            <w:tcW w:w="3096" w:type="dxa"/>
          </w:tcPr>
          <w:p w14:paraId="33E708C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开发</w:t>
            </w:r>
          </w:p>
        </w:tc>
        <w:tc>
          <w:tcPr>
            <w:tcW w:w="3096" w:type="dxa"/>
          </w:tcPr>
          <w:p w14:paraId="414926E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核心部件之一，需要保证质量，且以前的代码不符合该项目需求。</w:t>
            </w:r>
          </w:p>
        </w:tc>
      </w:tr>
      <w:tr w:rsidR="00606384" w:rsidRPr="00645905" w14:paraId="71FC0E32" w14:textId="77777777">
        <w:tc>
          <w:tcPr>
            <w:tcW w:w="3095" w:type="dxa"/>
          </w:tcPr>
          <w:p w14:paraId="39604561"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Application Server</w:t>
            </w:r>
          </w:p>
        </w:tc>
        <w:tc>
          <w:tcPr>
            <w:tcW w:w="3096" w:type="dxa"/>
          </w:tcPr>
          <w:p w14:paraId="3D526D7C"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开发</w:t>
            </w:r>
          </w:p>
        </w:tc>
        <w:tc>
          <w:tcPr>
            <w:tcW w:w="3096" w:type="dxa"/>
          </w:tcPr>
          <w:p w14:paraId="1E3F0052"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核心部件之一，需要保证质量和性能</w:t>
            </w:r>
          </w:p>
        </w:tc>
      </w:tr>
      <w:tr w:rsidR="00606384" w:rsidRPr="00645905" w14:paraId="1675707B" w14:textId="77777777">
        <w:tc>
          <w:tcPr>
            <w:tcW w:w="3095" w:type="dxa"/>
          </w:tcPr>
          <w:p w14:paraId="6DB98E2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界面库</w:t>
            </w:r>
          </w:p>
        </w:tc>
        <w:tc>
          <w:tcPr>
            <w:tcW w:w="3096" w:type="dxa"/>
          </w:tcPr>
          <w:p w14:paraId="028F168F"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采购（</w:t>
            </w:r>
            <w:proofErr w:type="spellStart"/>
            <w:r w:rsidRPr="00645905">
              <w:rPr>
                <w:rFonts w:ascii="仿宋" w:eastAsia="仿宋" w:hAnsi="仿宋" w:hint="eastAsia"/>
                <w:color w:val="0000FF"/>
                <w:sz w:val="28"/>
                <w:szCs w:val="28"/>
              </w:rPr>
              <w:t>xtreme</w:t>
            </w:r>
            <w:proofErr w:type="spellEnd"/>
            <w:r w:rsidRPr="00645905">
              <w:rPr>
                <w:rFonts w:ascii="仿宋" w:eastAsia="仿宋" w:hAnsi="仿宋" w:hint="eastAsia"/>
                <w:color w:val="0000FF"/>
                <w:sz w:val="28"/>
                <w:szCs w:val="28"/>
              </w:rPr>
              <w:t xml:space="preserve"> toolkit）</w:t>
            </w:r>
          </w:p>
        </w:tc>
        <w:tc>
          <w:tcPr>
            <w:tcW w:w="3096" w:type="dxa"/>
          </w:tcPr>
          <w:p w14:paraId="46611BD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代码相当成熟，质量稳定，业界广泛使用。符合该项目需求，可以节省大量开发成本。</w:t>
            </w:r>
          </w:p>
        </w:tc>
      </w:tr>
    </w:tbl>
    <w:p w14:paraId="3268EEB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7E9A6F4A" w14:textId="77777777" w:rsidR="00606384" w:rsidRPr="00645905" w:rsidRDefault="00606384" w:rsidP="00645905">
      <w:pPr>
        <w:pStyle w:val="1"/>
        <w:spacing w:line="560" w:lineRule="exact"/>
        <w:rPr>
          <w:rFonts w:ascii="黑体" w:eastAsia="黑体" w:hAnsi="黑体" w:hint="eastAsia"/>
          <w:sz w:val="28"/>
          <w:szCs w:val="28"/>
        </w:rPr>
      </w:pPr>
      <w:bookmarkStart w:id="60" w:name="_Toc244504828"/>
      <w:bookmarkStart w:id="61" w:name="_Toc509135372"/>
      <w:r w:rsidRPr="00645905">
        <w:rPr>
          <w:rFonts w:ascii="黑体" w:eastAsia="黑体" w:hAnsi="黑体" w:hint="eastAsia"/>
          <w:sz w:val="28"/>
          <w:szCs w:val="28"/>
        </w:rPr>
        <w:t>非功能性设计</w:t>
      </w:r>
      <w:bookmarkEnd w:id="60"/>
      <w:bookmarkEnd w:id="61"/>
    </w:p>
    <w:p w14:paraId="05AC6C69" w14:textId="77777777" w:rsidR="00606384" w:rsidRPr="00645905" w:rsidRDefault="00606384" w:rsidP="00645905">
      <w:pPr>
        <w:pStyle w:val="2"/>
        <w:spacing w:line="560" w:lineRule="exact"/>
        <w:rPr>
          <w:rFonts w:ascii="楷体" w:eastAsia="楷体" w:hAnsi="楷体" w:hint="eastAsia"/>
          <w:szCs w:val="28"/>
        </w:rPr>
      </w:pPr>
      <w:bookmarkStart w:id="62" w:name="_Toc244504829"/>
      <w:bookmarkStart w:id="63" w:name="_Toc509135373"/>
      <w:r w:rsidRPr="00645905">
        <w:rPr>
          <w:rFonts w:ascii="楷体" w:eastAsia="楷体" w:hAnsi="楷体" w:hint="eastAsia"/>
          <w:szCs w:val="28"/>
        </w:rPr>
        <w:t>界面</w:t>
      </w:r>
      <w:bookmarkEnd w:id="62"/>
      <w:bookmarkEnd w:id="63"/>
    </w:p>
    <w:p w14:paraId="42C7BBCE"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&lt;如果有该项目涉及到用户界面，应该在这里指出设计是如何考虑用户界面友好等特性的。&gt;</w:t>
      </w:r>
    </w:p>
    <w:p w14:paraId="037CA881" w14:textId="77777777" w:rsidR="00606384" w:rsidRPr="00645905" w:rsidRDefault="00606384" w:rsidP="00645905">
      <w:pPr>
        <w:pStyle w:val="2"/>
        <w:spacing w:line="560" w:lineRule="exact"/>
        <w:rPr>
          <w:rFonts w:ascii="仿宋" w:eastAsia="仿宋" w:hAnsi="仿宋" w:hint="eastAsia"/>
          <w:szCs w:val="28"/>
        </w:rPr>
      </w:pPr>
      <w:bookmarkStart w:id="64" w:name="_Toc244504830"/>
      <w:bookmarkStart w:id="65" w:name="_Toc509135374"/>
      <w:r w:rsidRPr="00645905">
        <w:rPr>
          <w:rFonts w:ascii="仿宋" w:eastAsia="仿宋" w:hAnsi="仿宋" w:hint="eastAsia"/>
          <w:szCs w:val="28"/>
        </w:rPr>
        <w:t>性能</w:t>
      </w:r>
      <w:bookmarkEnd w:id="64"/>
      <w:bookmarkEnd w:id="65"/>
    </w:p>
    <w:p w14:paraId="6059081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&lt;在这里描述该设计是如何来满足用户对系统性能的要求的，并应该指明该系统设计可以达到的性能指标，如： 相应时间、数据量、吞吐量、并发用户数等。&gt;</w:t>
      </w:r>
    </w:p>
    <w:p w14:paraId="52987981" w14:textId="77777777" w:rsidR="00606384" w:rsidRPr="00645905" w:rsidRDefault="00606384" w:rsidP="00645905">
      <w:pPr>
        <w:pStyle w:val="2"/>
        <w:spacing w:line="560" w:lineRule="exact"/>
        <w:rPr>
          <w:rFonts w:ascii="仿宋" w:eastAsia="仿宋" w:hAnsi="仿宋" w:hint="eastAsia"/>
          <w:szCs w:val="28"/>
        </w:rPr>
      </w:pPr>
      <w:bookmarkStart w:id="66" w:name="_Toc244504831"/>
      <w:bookmarkStart w:id="67" w:name="_Toc509135375"/>
      <w:r w:rsidRPr="00645905">
        <w:rPr>
          <w:rFonts w:ascii="仿宋" w:eastAsia="仿宋" w:hAnsi="仿宋" w:hint="eastAsia"/>
          <w:szCs w:val="28"/>
        </w:rPr>
        <w:t>安全性</w:t>
      </w:r>
      <w:bookmarkEnd w:id="66"/>
      <w:bookmarkEnd w:id="67"/>
    </w:p>
    <w:p w14:paraId="3E7A1C36"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&lt;在这里描述系统设计是如何满足系统安全性要求的，包括用户鉴别、访问控制、密钥管理、资源管理等内容&gt;</w:t>
      </w:r>
    </w:p>
    <w:p w14:paraId="6D990EFE" w14:textId="77777777" w:rsidR="00606384" w:rsidRPr="00645905" w:rsidRDefault="00606384" w:rsidP="00645905">
      <w:pPr>
        <w:spacing w:line="560" w:lineRule="exact"/>
        <w:rPr>
          <w:rFonts w:ascii="仿宋" w:eastAsia="仿宋" w:hAnsi="仿宋" w:hint="eastAsia"/>
          <w:sz w:val="28"/>
          <w:szCs w:val="28"/>
        </w:rPr>
      </w:pPr>
    </w:p>
    <w:p w14:paraId="23E11C23" w14:textId="77777777" w:rsidR="00606384" w:rsidRPr="00645905" w:rsidRDefault="00606384" w:rsidP="00645905">
      <w:pPr>
        <w:pStyle w:val="2"/>
        <w:spacing w:line="560" w:lineRule="exact"/>
        <w:rPr>
          <w:rFonts w:ascii="仿宋" w:eastAsia="仿宋" w:hAnsi="仿宋" w:hint="eastAsia"/>
          <w:szCs w:val="28"/>
        </w:rPr>
      </w:pPr>
      <w:bookmarkStart w:id="68" w:name="_Toc244504832"/>
      <w:bookmarkStart w:id="69" w:name="_Toc509135376"/>
      <w:r w:rsidRPr="00645905">
        <w:rPr>
          <w:rFonts w:ascii="仿宋" w:eastAsia="仿宋" w:hAnsi="仿宋" w:hint="eastAsia"/>
          <w:szCs w:val="28"/>
        </w:rPr>
        <w:t>可靠性</w:t>
      </w:r>
      <w:bookmarkEnd w:id="68"/>
      <w:bookmarkEnd w:id="69"/>
    </w:p>
    <w:p w14:paraId="0E0139EB"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&lt;这里描述设计是如何考虑系统的可靠性的，包括计算的可靠性、数据可靠性等。如：热备份、双机冗余等措施&gt;</w:t>
      </w:r>
    </w:p>
    <w:p w14:paraId="60179F9F" w14:textId="77777777" w:rsidR="00606384" w:rsidRPr="00645905" w:rsidRDefault="00606384" w:rsidP="00645905">
      <w:pPr>
        <w:spacing w:line="560" w:lineRule="exact"/>
        <w:rPr>
          <w:rFonts w:ascii="仿宋" w:eastAsia="仿宋" w:hAnsi="仿宋" w:hint="eastAsia"/>
          <w:sz w:val="28"/>
          <w:szCs w:val="28"/>
        </w:rPr>
      </w:pPr>
    </w:p>
    <w:p w14:paraId="055379E5" w14:textId="77777777" w:rsidR="00606384" w:rsidRPr="00645905" w:rsidRDefault="00606384" w:rsidP="00645905">
      <w:pPr>
        <w:pStyle w:val="2"/>
        <w:spacing w:line="560" w:lineRule="exact"/>
        <w:rPr>
          <w:rFonts w:ascii="楷体" w:eastAsia="楷体" w:hAnsi="楷体" w:hint="eastAsia"/>
          <w:szCs w:val="28"/>
        </w:rPr>
      </w:pPr>
      <w:bookmarkStart w:id="70" w:name="_Toc244504833"/>
      <w:bookmarkStart w:id="71" w:name="_Toc509135377"/>
      <w:r w:rsidRPr="00645905">
        <w:rPr>
          <w:rFonts w:ascii="楷体" w:eastAsia="楷体" w:hAnsi="楷体" w:hint="eastAsia"/>
          <w:szCs w:val="28"/>
        </w:rPr>
        <w:t>易用性</w:t>
      </w:r>
      <w:bookmarkEnd w:id="70"/>
      <w:bookmarkEnd w:id="71"/>
    </w:p>
    <w:p w14:paraId="6E780594"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&lt;这里描述系统设计中如何考虑易用性的，如界面大小自动缩放以适应屏幕大小、鼠标拖拽功能、数据有效性验证（界面控件和数据有效性相连）等。&gt;</w:t>
      </w:r>
    </w:p>
    <w:p w14:paraId="0D7AF23C" w14:textId="77777777" w:rsidR="00606384" w:rsidRPr="00645905" w:rsidRDefault="00606384" w:rsidP="00645905">
      <w:pPr>
        <w:spacing w:line="560" w:lineRule="exact"/>
        <w:rPr>
          <w:rFonts w:ascii="仿宋" w:eastAsia="仿宋" w:hAnsi="仿宋" w:hint="eastAsia"/>
          <w:sz w:val="28"/>
          <w:szCs w:val="28"/>
        </w:rPr>
      </w:pPr>
    </w:p>
    <w:p w14:paraId="40AB97D4" w14:textId="77777777" w:rsidR="00606384" w:rsidRPr="00645905" w:rsidRDefault="00606384" w:rsidP="00645905">
      <w:pPr>
        <w:pStyle w:val="2"/>
        <w:spacing w:line="560" w:lineRule="exact"/>
        <w:rPr>
          <w:rFonts w:ascii="楷体" w:eastAsia="楷体" w:hAnsi="楷体" w:hint="eastAsia"/>
          <w:szCs w:val="28"/>
        </w:rPr>
      </w:pPr>
      <w:bookmarkStart w:id="72" w:name="_Toc244504834"/>
      <w:bookmarkStart w:id="73" w:name="_Toc509135378"/>
      <w:r w:rsidRPr="00645905">
        <w:rPr>
          <w:rFonts w:ascii="楷体" w:eastAsia="楷体" w:hAnsi="楷体" w:hint="eastAsia"/>
          <w:szCs w:val="28"/>
        </w:rPr>
        <w:t>可调试性</w:t>
      </w:r>
      <w:bookmarkEnd w:id="72"/>
      <w:bookmarkEnd w:id="73"/>
    </w:p>
    <w:p w14:paraId="11EC640E"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设计时，应该考虑到系统在调试时的方便性，比如可以考虑在数据流处理过程中每一个环节的开始和结束的位置放置一个回调，以便在调试时打印和观察处理的数据；也可以在程序运行过程中记录log；或者在程序中安装一个Stub，以便可以透过某种通信手段获取程序运行时的状态信息；还可以在发生崩溃时输出dump文件。这些可调试性设计应该设计为在发行版本中可以安全的关闭。&gt;</w:t>
      </w:r>
    </w:p>
    <w:p w14:paraId="34C71DDE" w14:textId="77777777" w:rsidR="00606384" w:rsidRPr="00645905" w:rsidRDefault="00606384" w:rsidP="00645905">
      <w:pPr>
        <w:spacing w:line="560" w:lineRule="exact"/>
        <w:rPr>
          <w:rFonts w:ascii="仿宋" w:eastAsia="仿宋" w:hAnsi="仿宋" w:hint="eastAsia"/>
          <w:sz w:val="28"/>
          <w:szCs w:val="28"/>
        </w:rPr>
      </w:pPr>
    </w:p>
    <w:p w14:paraId="55D18AA4" w14:textId="77777777" w:rsidR="00606384" w:rsidRPr="00645905" w:rsidRDefault="00606384" w:rsidP="00645905">
      <w:pPr>
        <w:pStyle w:val="2"/>
        <w:spacing w:line="560" w:lineRule="exact"/>
        <w:rPr>
          <w:rFonts w:ascii="楷体" w:eastAsia="楷体" w:hAnsi="楷体" w:hint="eastAsia"/>
          <w:szCs w:val="28"/>
        </w:rPr>
      </w:pPr>
      <w:bookmarkStart w:id="74" w:name="_Toc244504835"/>
      <w:bookmarkStart w:id="75" w:name="_Toc509135379"/>
      <w:r w:rsidRPr="00645905">
        <w:rPr>
          <w:rFonts w:ascii="楷体" w:eastAsia="楷体" w:hAnsi="楷体" w:hint="eastAsia"/>
          <w:szCs w:val="28"/>
        </w:rPr>
        <w:t>可移植性</w:t>
      </w:r>
      <w:bookmarkEnd w:id="74"/>
      <w:bookmarkEnd w:id="75"/>
    </w:p>
    <w:p w14:paraId="62C089DF"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&lt;如果有可能，在设计时应该考虑可移植性，尽量使用各个系统提供的通用的接口或编程特征，如果各种系统提供的接口不尽相同，则应该在这一层上做一个抽象层，以便对上层屏蔽具体的系统细节。 &gt;</w:t>
      </w:r>
    </w:p>
    <w:p w14:paraId="0F76171E" w14:textId="77777777" w:rsidR="00606384" w:rsidRPr="00645905" w:rsidRDefault="00606384" w:rsidP="00645905">
      <w:pPr>
        <w:spacing w:line="560" w:lineRule="exact"/>
        <w:rPr>
          <w:rFonts w:ascii="仿宋" w:eastAsia="仿宋" w:hAnsi="仿宋" w:hint="eastAsia"/>
          <w:sz w:val="28"/>
          <w:szCs w:val="28"/>
        </w:rPr>
      </w:pPr>
    </w:p>
    <w:p w14:paraId="40618AFA" w14:textId="77777777" w:rsidR="00606384" w:rsidRPr="00645905" w:rsidRDefault="00606384" w:rsidP="00645905">
      <w:pPr>
        <w:pStyle w:val="2"/>
        <w:spacing w:line="560" w:lineRule="exact"/>
        <w:rPr>
          <w:rFonts w:ascii="楷体" w:eastAsia="楷体" w:hAnsi="楷体" w:hint="eastAsia"/>
          <w:szCs w:val="28"/>
        </w:rPr>
      </w:pPr>
      <w:bookmarkStart w:id="76" w:name="_Toc244504836"/>
      <w:bookmarkStart w:id="77" w:name="_Toc509135380"/>
      <w:r w:rsidRPr="00645905">
        <w:rPr>
          <w:rFonts w:ascii="楷体" w:eastAsia="楷体" w:hAnsi="楷体" w:hint="eastAsia"/>
          <w:szCs w:val="28"/>
        </w:rPr>
        <w:t>可维护性</w:t>
      </w:r>
      <w:bookmarkEnd w:id="76"/>
      <w:bookmarkEnd w:id="77"/>
    </w:p>
    <w:p w14:paraId="791D71AF"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&lt;在设计时，应该从软件产品的整个生命周期来考虑，而不仅仅是开发的过程。比如，系统如何才能最简单的安装和卸载；安装时是否要注册文件；软件能否自动更新等。&gt;</w:t>
      </w:r>
    </w:p>
    <w:p w14:paraId="799F30BF" w14:textId="77777777" w:rsidR="00606384" w:rsidRPr="00645905" w:rsidRDefault="00606384" w:rsidP="00645905">
      <w:pPr>
        <w:spacing w:line="560" w:lineRule="exact"/>
        <w:rPr>
          <w:rFonts w:ascii="仿宋" w:eastAsia="仿宋" w:hAnsi="仿宋" w:hint="eastAsia"/>
          <w:sz w:val="28"/>
          <w:szCs w:val="28"/>
        </w:rPr>
      </w:pPr>
    </w:p>
    <w:p w14:paraId="6B1DF80F" w14:textId="77777777" w:rsidR="00606384" w:rsidRPr="00645905" w:rsidRDefault="00606384" w:rsidP="00645905">
      <w:pPr>
        <w:pStyle w:val="1"/>
        <w:spacing w:line="560" w:lineRule="exact"/>
        <w:rPr>
          <w:rFonts w:ascii="黑体" w:eastAsia="黑体" w:hAnsi="黑体" w:hint="eastAsia"/>
          <w:sz w:val="28"/>
          <w:szCs w:val="28"/>
        </w:rPr>
      </w:pPr>
      <w:bookmarkStart w:id="78" w:name="_Toc244504837"/>
      <w:bookmarkStart w:id="79" w:name="_Toc509135381"/>
      <w:r w:rsidRPr="00645905">
        <w:rPr>
          <w:rFonts w:ascii="黑体" w:eastAsia="黑体" w:hAnsi="黑体" w:hint="eastAsia"/>
          <w:sz w:val="28"/>
          <w:szCs w:val="28"/>
        </w:rPr>
        <w:t>系统集成</w:t>
      </w:r>
      <w:bookmarkEnd w:id="78"/>
      <w:bookmarkEnd w:id="79"/>
    </w:p>
    <w:p w14:paraId="77C24E35" w14:textId="77777777" w:rsidR="00606384" w:rsidRPr="00645905" w:rsidRDefault="00606384" w:rsidP="00645905">
      <w:pPr>
        <w:pStyle w:val="2"/>
        <w:spacing w:line="560" w:lineRule="exact"/>
        <w:rPr>
          <w:rFonts w:ascii="楷体" w:eastAsia="楷体" w:hAnsi="楷体" w:hint="eastAsia"/>
          <w:szCs w:val="28"/>
        </w:rPr>
      </w:pPr>
      <w:bookmarkStart w:id="80" w:name="_Toc244504838"/>
      <w:bookmarkStart w:id="81" w:name="_Toc509135382"/>
      <w:r w:rsidRPr="00645905">
        <w:rPr>
          <w:rFonts w:ascii="楷体" w:eastAsia="楷体" w:hAnsi="楷体" w:hint="eastAsia"/>
          <w:szCs w:val="28"/>
        </w:rPr>
        <w:t>部署图</w:t>
      </w:r>
      <w:bookmarkEnd w:id="80"/>
      <w:bookmarkEnd w:id="81"/>
    </w:p>
    <w:p w14:paraId="743F43B5"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&lt;使用部署图标明系统部署的情况，如果你愿意，还可以使用列表的方式，把所有的物理结点以及其上运行的组件列举出来</w:t>
      </w:r>
    </w:p>
    <w:p w14:paraId="3A156BB8"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如：</w:t>
      </w:r>
    </w:p>
    <w:p w14:paraId="62D23A26" w14:textId="77777777" w:rsidR="00606384" w:rsidRPr="00645905" w:rsidRDefault="00606384" w:rsidP="00645905">
      <w:pPr>
        <w:spacing w:line="560" w:lineRule="exact"/>
        <w:rPr>
          <w:rFonts w:ascii="仿宋" w:eastAsia="仿宋" w:hAnsi="仿宋" w:hint="eastAsia"/>
          <w:sz w:val="28"/>
          <w:szCs w:val="28"/>
        </w:rPr>
      </w:pPr>
    </w:p>
    <w:p w14:paraId="360DA882" w14:textId="77777777" w:rsidR="00606384"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&gt;</w:t>
      </w:r>
    </w:p>
    <w:p w14:paraId="450661DC" w14:textId="77777777" w:rsidR="00BB331D" w:rsidRDefault="00BB331D" w:rsidP="00645905">
      <w:pPr>
        <w:spacing w:line="560" w:lineRule="exact"/>
        <w:rPr>
          <w:rFonts w:ascii="仿宋" w:eastAsia="仿宋" w:hAnsi="仿宋" w:hint="eastAsia"/>
          <w:color w:val="0000FF"/>
          <w:sz w:val="28"/>
          <w:szCs w:val="28"/>
        </w:rPr>
      </w:pPr>
    </w:p>
    <w:p w14:paraId="20E51E93" w14:textId="77777777" w:rsidR="00BB331D" w:rsidRDefault="00BB331D" w:rsidP="00645905">
      <w:pPr>
        <w:spacing w:line="560" w:lineRule="exact"/>
        <w:rPr>
          <w:rFonts w:ascii="仿宋" w:eastAsia="仿宋" w:hAnsi="仿宋" w:hint="eastAsia"/>
          <w:color w:val="0000FF"/>
          <w:sz w:val="28"/>
          <w:szCs w:val="28"/>
        </w:rPr>
      </w:pPr>
    </w:p>
    <w:p w14:paraId="10D2A53A" w14:textId="77777777" w:rsidR="00BB331D" w:rsidRDefault="00BB331D" w:rsidP="00645905">
      <w:pPr>
        <w:spacing w:line="560" w:lineRule="exact"/>
        <w:rPr>
          <w:rFonts w:ascii="仿宋" w:eastAsia="仿宋" w:hAnsi="仿宋" w:hint="eastAsia"/>
          <w:color w:val="0000FF"/>
          <w:sz w:val="28"/>
          <w:szCs w:val="28"/>
        </w:rPr>
      </w:pPr>
    </w:p>
    <w:p w14:paraId="7C1961E8" w14:textId="77777777" w:rsidR="00BB331D" w:rsidRDefault="00BB331D" w:rsidP="00645905">
      <w:pPr>
        <w:spacing w:line="560" w:lineRule="exact"/>
        <w:rPr>
          <w:rFonts w:ascii="仿宋" w:eastAsia="仿宋" w:hAnsi="仿宋" w:hint="eastAsia"/>
          <w:color w:val="0000FF"/>
          <w:sz w:val="28"/>
          <w:szCs w:val="28"/>
        </w:rPr>
      </w:pPr>
    </w:p>
    <w:p w14:paraId="74CDF831" w14:textId="77777777" w:rsidR="00BB331D" w:rsidRDefault="00BB331D" w:rsidP="00645905">
      <w:pPr>
        <w:spacing w:line="560" w:lineRule="exact"/>
        <w:rPr>
          <w:rFonts w:ascii="仿宋" w:eastAsia="仿宋" w:hAnsi="仿宋" w:hint="eastAsia"/>
          <w:color w:val="0000FF"/>
          <w:sz w:val="28"/>
          <w:szCs w:val="28"/>
        </w:rPr>
      </w:pPr>
      <w:r>
        <w:rPr>
          <w:noProof/>
        </w:rPr>
        <w:pict w14:anchorId="2846D146">
          <v:shape id="_x0000_s1029" type="#_x0000_t75" style="position:absolute;left:0;text-align:left;margin-left:0;margin-top:0;width:453pt;height:368.25pt;z-index:251658240;mso-position-horizontal:left;mso-position-horizontal-relative:margin;mso-position-vertical:top;mso-position-vertical-relative:margin">
            <v:imagedata r:id="rId9" o:title=""/>
            <w10:wrap type="square" anchorx="margin" anchory="margin"/>
          </v:shape>
        </w:pict>
      </w:r>
    </w:p>
    <w:p w14:paraId="1CB753D5" w14:textId="77777777" w:rsidR="00606384" w:rsidRPr="00645905" w:rsidRDefault="00606384" w:rsidP="00645905">
      <w:pPr>
        <w:pStyle w:val="1"/>
        <w:spacing w:line="560" w:lineRule="exact"/>
        <w:rPr>
          <w:rFonts w:ascii="黑体" w:eastAsia="黑体" w:hAnsi="黑体" w:hint="eastAsia"/>
          <w:sz w:val="28"/>
          <w:szCs w:val="28"/>
        </w:rPr>
      </w:pPr>
      <w:bookmarkStart w:id="82" w:name="_Toc244504839"/>
      <w:bookmarkStart w:id="83" w:name="_Toc509135383"/>
      <w:r w:rsidRPr="00645905">
        <w:rPr>
          <w:rFonts w:ascii="黑体" w:eastAsia="黑体" w:hAnsi="黑体" w:hint="eastAsia"/>
          <w:sz w:val="28"/>
          <w:szCs w:val="28"/>
        </w:rPr>
        <w:t>附录</w:t>
      </w:r>
      <w:bookmarkEnd w:id="82"/>
      <w:bookmarkEnd w:id="83"/>
    </w:p>
    <w:p w14:paraId="4017D8BD" w14:textId="77777777" w:rsidR="00606384" w:rsidRPr="00645905" w:rsidRDefault="00606384" w:rsidP="00645905">
      <w:pPr>
        <w:spacing w:line="560" w:lineRule="exact"/>
        <w:rPr>
          <w:rFonts w:ascii="仿宋" w:eastAsia="仿宋" w:hAnsi="仿宋" w:hint="eastAsia"/>
          <w:color w:val="0000FF"/>
          <w:sz w:val="28"/>
          <w:szCs w:val="28"/>
        </w:rPr>
      </w:pPr>
      <w:r w:rsidRPr="00645905">
        <w:rPr>
          <w:rFonts w:ascii="仿宋" w:eastAsia="仿宋" w:hAnsi="仿宋" w:hint="eastAsia"/>
          <w:color w:val="0000FF"/>
          <w:sz w:val="28"/>
          <w:szCs w:val="28"/>
        </w:rPr>
        <w:t>&lt;把其他与设计相关的文档放在这里，可以直接写在文档中，也可以放到其他文档中，在这里进行索引。比如利用其他工具所做的各种模型文件等。&gt;</w:t>
      </w:r>
    </w:p>
    <w:sectPr w:rsidR="00606384" w:rsidRPr="00645905">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418" w:header="680" w:footer="96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10D83" w14:textId="77777777" w:rsidR="00DE1E55" w:rsidRDefault="00DE1E55">
      <w:r>
        <w:separator/>
      </w:r>
    </w:p>
  </w:endnote>
  <w:endnote w:type="continuationSeparator" w:id="0">
    <w:p w14:paraId="62DBD459" w14:textId="77777777" w:rsidR="00DE1E55" w:rsidRDefault="00DE1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61E77" w14:textId="77777777" w:rsidR="009F53E9" w:rsidRDefault="009F53E9">
    <w:pPr>
      <w:pStyle w:val="a8"/>
      <w:framePr w:h="0" w:wrap="around" w:vAnchor="text" w:hAnchor="margin" w:xAlign="center" w:y="1"/>
      <w:ind w:firstLine="360"/>
      <w:rPr>
        <w:rStyle w:val="a4"/>
      </w:rPr>
    </w:pPr>
    <w:r>
      <w:fldChar w:fldCharType="begin"/>
    </w:r>
    <w:r>
      <w:rPr>
        <w:rStyle w:val="a4"/>
      </w:rPr>
      <w:instrText xml:space="preserve">PAGE  </w:instrText>
    </w:r>
    <w:r>
      <w:fldChar w:fldCharType="separate"/>
    </w:r>
    <w:r>
      <w:fldChar w:fldCharType="end"/>
    </w:r>
  </w:p>
  <w:p w14:paraId="439B7CB8" w14:textId="77777777" w:rsidR="009F53E9" w:rsidRDefault="009F53E9">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4738A" w14:textId="77777777" w:rsidR="009F53E9" w:rsidRPr="00590B4D" w:rsidRDefault="00590B4D" w:rsidP="00590B4D">
    <w:pPr>
      <w:pStyle w:val="a8"/>
      <w:rPr>
        <w:rFonts w:ascii="微软雅黑" w:eastAsia="微软雅黑" w:hAnsi="微软雅黑" w:cs="微软雅黑" w:hint="eastAsia"/>
        <w:b w:val="0"/>
      </w:rPr>
    </w:pPr>
    <w:r w:rsidRPr="00590B4D">
      <w:rPr>
        <w:rFonts w:ascii="微软雅黑" w:eastAsia="微软雅黑" w:hAnsi="微软雅黑" w:cs="微软雅黑" w:hint="eastAsia"/>
        <w:b w:val="0"/>
        <w:kern w:val="0"/>
        <w:szCs w:val="21"/>
      </w:rPr>
      <w:t xml:space="preserve">第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PAGE </w:instrText>
    </w:r>
    <w:r w:rsidRPr="00590B4D">
      <w:rPr>
        <w:rFonts w:ascii="微软雅黑" w:eastAsia="微软雅黑" w:hAnsi="微软雅黑" w:cs="微软雅黑" w:hint="eastAsia"/>
        <w:b w:val="0"/>
        <w:kern w:val="0"/>
        <w:szCs w:val="21"/>
      </w:rPr>
      <w:fldChar w:fldCharType="separate"/>
    </w:r>
    <w:r w:rsidR="008E3454">
      <w:rPr>
        <w:rFonts w:ascii="微软雅黑" w:eastAsia="微软雅黑" w:hAnsi="微软雅黑" w:cs="微软雅黑"/>
        <w:b w:val="0"/>
        <w:noProof/>
        <w:kern w:val="0"/>
        <w:szCs w:val="21"/>
      </w:rPr>
      <w:t>9</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 共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NUMPAGES </w:instrText>
    </w:r>
    <w:r w:rsidRPr="00590B4D">
      <w:rPr>
        <w:rFonts w:ascii="微软雅黑" w:eastAsia="微软雅黑" w:hAnsi="微软雅黑" w:cs="微软雅黑" w:hint="eastAsia"/>
        <w:b w:val="0"/>
        <w:kern w:val="0"/>
        <w:szCs w:val="21"/>
      </w:rPr>
      <w:fldChar w:fldCharType="separate"/>
    </w:r>
    <w:r w:rsidR="008E3454">
      <w:rPr>
        <w:rFonts w:ascii="微软雅黑" w:eastAsia="微软雅黑" w:hAnsi="微软雅黑" w:cs="微软雅黑"/>
        <w:b w:val="0"/>
        <w:noProof/>
        <w:kern w:val="0"/>
        <w:szCs w:val="21"/>
      </w:rPr>
      <w:t>19</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544CE" w14:textId="77777777" w:rsidR="009F53E9" w:rsidRPr="00590B4D" w:rsidRDefault="00590B4D" w:rsidP="00590B4D">
    <w:pPr>
      <w:pStyle w:val="a8"/>
      <w:rPr>
        <w:rFonts w:ascii="微软雅黑" w:eastAsia="微软雅黑" w:hAnsi="微软雅黑" w:cs="微软雅黑"/>
        <w:b w:val="0"/>
      </w:rPr>
    </w:pPr>
    <w:r w:rsidRPr="00590B4D">
      <w:rPr>
        <w:rFonts w:ascii="微软雅黑" w:eastAsia="微软雅黑" w:hAnsi="微软雅黑" w:cs="微软雅黑" w:hint="eastAsia"/>
        <w:b w:val="0"/>
        <w:kern w:val="0"/>
        <w:szCs w:val="21"/>
      </w:rPr>
      <w:t xml:space="preserve">第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PAGE </w:instrText>
    </w:r>
    <w:r w:rsidRPr="00590B4D">
      <w:rPr>
        <w:rFonts w:ascii="微软雅黑" w:eastAsia="微软雅黑" w:hAnsi="微软雅黑" w:cs="微软雅黑" w:hint="eastAsia"/>
        <w:b w:val="0"/>
        <w:kern w:val="0"/>
        <w:szCs w:val="21"/>
      </w:rPr>
      <w:fldChar w:fldCharType="separate"/>
    </w:r>
    <w:r w:rsidR="00925F3F">
      <w:rPr>
        <w:rFonts w:ascii="微软雅黑" w:eastAsia="微软雅黑" w:hAnsi="微软雅黑" w:cs="微软雅黑"/>
        <w:b w:val="0"/>
        <w:noProof/>
        <w:kern w:val="0"/>
        <w:szCs w:val="21"/>
      </w:rPr>
      <w:t>1</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 共 </w:t>
    </w:r>
    <w:r w:rsidRPr="00590B4D">
      <w:rPr>
        <w:rFonts w:ascii="微软雅黑" w:eastAsia="微软雅黑" w:hAnsi="微软雅黑" w:cs="微软雅黑" w:hint="eastAsia"/>
        <w:b w:val="0"/>
        <w:kern w:val="0"/>
        <w:szCs w:val="21"/>
      </w:rPr>
      <w:fldChar w:fldCharType="begin"/>
    </w:r>
    <w:r w:rsidRPr="00590B4D">
      <w:rPr>
        <w:rFonts w:ascii="微软雅黑" w:eastAsia="微软雅黑" w:hAnsi="微软雅黑" w:cs="微软雅黑" w:hint="eastAsia"/>
        <w:b w:val="0"/>
        <w:kern w:val="0"/>
        <w:szCs w:val="21"/>
      </w:rPr>
      <w:instrText xml:space="preserve"> NUMPAGES </w:instrText>
    </w:r>
    <w:r w:rsidRPr="00590B4D">
      <w:rPr>
        <w:rFonts w:ascii="微软雅黑" w:eastAsia="微软雅黑" w:hAnsi="微软雅黑" w:cs="微软雅黑" w:hint="eastAsia"/>
        <w:b w:val="0"/>
        <w:kern w:val="0"/>
        <w:szCs w:val="21"/>
      </w:rPr>
      <w:fldChar w:fldCharType="separate"/>
    </w:r>
    <w:r w:rsidR="00925F3F">
      <w:rPr>
        <w:rFonts w:ascii="微软雅黑" w:eastAsia="微软雅黑" w:hAnsi="微软雅黑" w:cs="微软雅黑"/>
        <w:b w:val="0"/>
        <w:noProof/>
        <w:kern w:val="0"/>
        <w:szCs w:val="21"/>
      </w:rPr>
      <w:t>1</w:t>
    </w:r>
    <w:r w:rsidRPr="00590B4D">
      <w:rPr>
        <w:rFonts w:ascii="微软雅黑" w:eastAsia="微软雅黑" w:hAnsi="微软雅黑" w:cs="微软雅黑" w:hint="eastAsia"/>
        <w:b w:val="0"/>
        <w:kern w:val="0"/>
        <w:szCs w:val="21"/>
      </w:rPr>
      <w:fldChar w:fldCharType="end"/>
    </w:r>
    <w:r w:rsidRPr="00590B4D">
      <w:rPr>
        <w:rFonts w:ascii="微软雅黑" w:eastAsia="微软雅黑" w:hAnsi="微软雅黑" w:cs="微软雅黑" w:hint="eastAsia"/>
        <w:b w:val="0"/>
        <w:kern w:val="0"/>
        <w:szCs w:val="21"/>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7240D" w14:textId="77777777" w:rsidR="00DE1E55" w:rsidRDefault="00DE1E55">
      <w:r>
        <w:separator/>
      </w:r>
    </w:p>
  </w:footnote>
  <w:footnote w:type="continuationSeparator" w:id="0">
    <w:p w14:paraId="71753B10" w14:textId="77777777" w:rsidR="00DE1E55" w:rsidRDefault="00DE1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B9D7D" w14:textId="77777777" w:rsidR="009F53E9" w:rsidRDefault="009F53E9">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DC9F4" w14:textId="77777777" w:rsidR="009F53E9" w:rsidRPr="00590B4D" w:rsidRDefault="00645905" w:rsidP="00645905">
    <w:pPr>
      <w:pStyle w:val="a6"/>
      <w:rPr>
        <w:rFonts w:ascii="微软雅黑" w:eastAsia="微软雅黑" w:hAnsi="微软雅黑"/>
        <w:b w:val="0"/>
        <w:sz w:val="21"/>
        <w:szCs w:val="21"/>
      </w:rPr>
    </w:pPr>
    <w:r w:rsidRPr="00873D5E">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screen" style="width:99.5pt;height:20pt;visibility:visible">
          <v:imagedata r:id="rId1" o:title="screen"/>
        </v:shape>
      </w:pict>
    </w:r>
    <w:r>
      <w:rPr>
        <w:rFonts w:hint="eastAsia"/>
      </w:rPr>
      <w:t xml:space="preserve">                                                         </w:t>
    </w:r>
    <w:r w:rsidRPr="00590B4D">
      <w:rPr>
        <w:rFonts w:ascii="微软雅黑" w:eastAsia="微软雅黑" w:hAnsi="微软雅黑" w:hint="eastAsia"/>
        <w:b w:val="0"/>
        <w:sz w:val="21"/>
        <w:szCs w:val="21"/>
      </w:rPr>
      <w:t>概要设计说明书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1D578" w14:textId="77777777" w:rsidR="00645905" w:rsidRDefault="00645905" w:rsidP="00645905">
    <w:pPr>
      <w:pStyle w:val="a6"/>
    </w:pPr>
    <w:r w:rsidRPr="00873D5E">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screen" style="width:99.5pt;height:20pt;visibility:visible">
          <v:imagedata r:id="rId1" o:title="screen"/>
        </v:shape>
      </w:pict>
    </w:r>
    <w:r>
      <w:rPr>
        <w:rFonts w:hint="eastAsia"/>
      </w:rPr>
      <w:t xml:space="preserve">                                                        </w:t>
    </w:r>
    <w:r w:rsidRPr="00590B4D">
      <w:rPr>
        <w:rFonts w:ascii="微软雅黑" w:eastAsia="微软雅黑" w:hAnsi="微软雅黑" w:hint="eastAsia"/>
        <w:sz w:val="21"/>
        <w:szCs w:val="21"/>
      </w:rPr>
      <w:t xml:space="preserve"> </w:t>
    </w:r>
    <w:r w:rsidRPr="00590B4D">
      <w:rPr>
        <w:rFonts w:ascii="微软雅黑" w:eastAsia="微软雅黑" w:hAnsi="微软雅黑" w:hint="eastAsia"/>
        <w:b w:val="0"/>
        <w:sz w:val="21"/>
        <w:szCs w:val="21"/>
      </w:rPr>
      <w:t>概要设计说明书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5"/>
        </w:tabs>
        <w:ind w:left="575" w:hanging="5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1"/>
        </w:tabs>
        <w:ind w:left="1151" w:hanging="1151"/>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3"/>
        </w:tabs>
        <w:ind w:left="1583" w:hanging="1583"/>
      </w:pPr>
      <w:rPr>
        <w:rFonts w:hint="default"/>
      </w:rPr>
    </w:lvl>
  </w:abstractNum>
  <w:abstractNum w:abstractNumId="1" w15:restartNumberingAfterBreak="0">
    <w:nsid w:val="00000004"/>
    <w:multiLevelType w:val="multilevel"/>
    <w:tmpl w:val="00000004"/>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850"/>
        </w:tabs>
        <w:ind w:left="850" w:hanging="453"/>
      </w:pPr>
      <w:rPr>
        <w:rFonts w:hint="default"/>
      </w:rPr>
    </w:lvl>
    <w:lvl w:ilvl="2">
      <w:start w:val="1"/>
      <w:numFmt w:val="decimal"/>
      <w:lvlText w:val="%1.%2.%3."/>
      <w:lvlJc w:val="left"/>
      <w:pPr>
        <w:tabs>
          <w:tab w:val="num" w:pos="1508"/>
        </w:tabs>
        <w:ind w:left="1508" w:hanging="708"/>
      </w:pPr>
      <w:rPr>
        <w:rFonts w:hint="default"/>
      </w:rPr>
    </w:lvl>
    <w:lvl w:ilvl="3">
      <w:start w:val="1"/>
      <w:numFmt w:val="decimal"/>
      <w:lvlText w:val="%1.%2.%3.%4."/>
      <w:lvlJc w:val="left"/>
      <w:pPr>
        <w:tabs>
          <w:tab w:val="num" w:pos="2053"/>
        </w:tabs>
        <w:ind w:left="2053" w:hanging="853"/>
      </w:pPr>
      <w:rPr>
        <w:rFonts w:hint="default"/>
      </w:rPr>
    </w:lvl>
    <w:lvl w:ilvl="4">
      <w:start w:val="1"/>
      <w:numFmt w:val="decimal"/>
      <w:lvlText w:val="%1.%2.%3.%4.%5."/>
      <w:lvlJc w:val="left"/>
      <w:pPr>
        <w:tabs>
          <w:tab w:val="num" w:pos="2495"/>
        </w:tabs>
        <w:ind w:left="2495" w:hanging="895"/>
      </w:pPr>
      <w:rPr>
        <w:rFonts w:hint="default"/>
      </w:rPr>
    </w:lvl>
    <w:lvl w:ilvl="5">
      <w:start w:val="1"/>
      <w:numFmt w:val="decimal"/>
      <w:lvlText w:val="%1.%2.%3.%4.%5.%6."/>
      <w:lvlJc w:val="left"/>
      <w:pPr>
        <w:tabs>
          <w:tab w:val="num" w:pos="3136"/>
        </w:tabs>
        <w:ind w:left="3136" w:hanging="1136"/>
      </w:pPr>
      <w:rPr>
        <w:rFonts w:hint="default"/>
      </w:rPr>
    </w:lvl>
    <w:lvl w:ilvl="6">
      <w:start w:val="1"/>
      <w:numFmt w:val="decimal"/>
      <w:lvlText w:val="%1.%2.%3.%4.%5.%6.%7."/>
      <w:lvlJc w:val="left"/>
      <w:pPr>
        <w:tabs>
          <w:tab w:val="num" w:pos="3673"/>
        </w:tabs>
        <w:ind w:left="3673" w:hanging="1273"/>
      </w:pPr>
      <w:rPr>
        <w:rFonts w:hint="default"/>
      </w:rPr>
    </w:lvl>
    <w:lvl w:ilvl="7">
      <w:start w:val="1"/>
      <w:numFmt w:val="decimal"/>
      <w:lvlText w:val="%1.%2.%3.%4.%5.%6.%7.%8."/>
      <w:lvlJc w:val="left"/>
      <w:pPr>
        <w:tabs>
          <w:tab w:val="num" w:pos="4218"/>
        </w:tabs>
        <w:ind w:left="4218" w:hanging="1418"/>
      </w:pPr>
      <w:rPr>
        <w:rFonts w:hint="default"/>
      </w:rPr>
    </w:lvl>
    <w:lvl w:ilvl="8">
      <w:start w:val="1"/>
      <w:numFmt w:val="decimal"/>
      <w:lvlText w:val="%1.%2.%3.%4.%5.%6.%7.%8.%9."/>
      <w:lvlJc w:val="left"/>
      <w:pPr>
        <w:tabs>
          <w:tab w:val="num" w:pos="4648"/>
        </w:tabs>
        <w:ind w:left="4648" w:hanging="1448"/>
      </w:pPr>
      <w:rPr>
        <w:rFonts w:hint="default"/>
      </w:rPr>
    </w:lvl>
  </w:abstractNum>
  <w:abstractNum w:abstractNumId="2" w15:restartNumberingAfterBreak="0">
    <w:nsid w:val="00000007"/>
    <w:multiLevelType w:val="multilevel"/>
    <w:tmpl w:val="00000007"/>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 w15:restartNumberingAfterBreak="0">
    <w:nsid w:val="0000000B"/>
    <w:multiLevelType w:val="singleLevel"/>
    <w:tmpl w:val="0000000B"/>
    <w:lvl w:ilvl="0">
      <w:start w:val="1"/>
      <w:numFmt w:val="bullet"/>
      <w:lvlText w:val=""/>
      <w:lvlJc w:val="left"/>
      <w:pPr>
        <w:tabs>
          <w:tab w:val="num" w:pos="420"/>
        </w:tabs>
        <w:ind w:left="420" w:hanging="420"/>
      </w:pPr>
      <w:rPr>
        <w:rFonts w:ascii="Wingdings" w:hAnsi="Wingdings" w:hint="default"/>
      </w:rPr>
    </w:lvl>
  </w:abstractNum>
  <w:abstractNum w:abstractNumId="4" w15:restartNumberingAfterBreak="0">
    <w:nsid w:val="0000000C"/>
    <w:multiLevelType w:val="singleLevel"/>
    <w:tmpl w:val="0000000C"/>
    <w:lvl w:ilvl="0">
      <w:start w:val="1"/>
      <w:numFmt w:val="decimal"/>
      <w:suff w:val="space"/>
      <w:lvlText w:val="%1."/>
      <w:lvlJc w:val="left"/>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3B54"/>
    <w:rsid w:val="0002111F"/>
    <w:rsid w:val="000C7F62"/>
    <w:rsid w:val="001804A2"/>
    <w:rsid w:val="001A3468"/>
    <w:rsid w:val="001D78BE"/>
    <w:rsid w:val="002428C5"/>
    <w:rsid w:val="0026660D"/>
    <w:rsid w:val="002E32E5"/>
    <w:rsid w:val="002F2B29"/>
    <w:rsid w:val="003648D4"/>
    <w:rsid w:val="004537F2"/>
    <w:rsid w:val="004C610A"/>
    <w:rsid w:val="00505BF7"/>
    <w:rsid w:val="00553181"/>
    <w:rsid w:val="00573024"/>
    <w:rsid w:val="005771C3"/>
    <w:rsid w:val="00590B4D"/>
    <w:rsid w:val="00606384"/>
    <w:rsid w:val="0063660E"/>
    <w:rsid w:val="00645905"/>
    <w:rsid w:val="00655114"/>
    <w:rsid w:val="0068473B"/>
    <w:rsid w:val="00714D14"/>
    <w:rsid w:val="00745068"/>
    <w:rsid w:val="007762A8"/>
    <w:rsid w:val="007F2FCA"/>
    <w:rsid w:val="00851418"/>
    <w:rsid w:val="008C65A4"/>
    <w:rsid w:val="008E3454"/>
    <w:rsid w:val="00925F3F"/>
    <w:rsid w:val="009E66DA"/>
    <w:rsid w:val="009F53E9"/>
    <w:rsid w:val="00A022B1"/>
    <w:rsid w:val="00A70140"/>
    <w:rsid w:val="00AC459A"/>
    <w:rsid w:val="00AE6C05"/>
    <w:rsid w:val="00BA3A76"/>
    <w:rsid w:val="00BA6761"/>
    <w:rsid w:val="00BB331D"/>
    <w:rsid w:val="00C44CB7"/>
    <w:rsid w:val="00C65BC7"/>
    <w:rsid w:val="00CB7954"/>
    <w:rsid w:val="00CD5064"/>
    <w:rsid w:val="00CF7EEA"/>
    <w:rsid w:val="00DC22E9"/>
    <w:rsid w:val="00DC5D1D"/>
    <w:rsid w:val="00DD4071"/>
    <w:rsid w:val="00DE1E55"/>
    <w:rsid w:val="00E13659"/>
    <w:rsid w:val="00E30DB1"/>
    <w:rsid w:val="00E87C15"/>
    <w:rsid w:val="00ED2537"/>
    <w:rsid w:val="00F97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4:docId w14:val="62738639"/>
  <w15:chartTrackingRefBased/>
  <w15:docId w15:val="{D9992163-3CCC-4838-BF87-1B362FFC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qFormat="1"/>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Char"/>
    <w:qFormat/>
    <w:pPr>
      <w:keepNext/>
      <w:numPr>
        <w:numId w:val="1"/>
      </w:numPr>
      <w:tabs>
        <w:tab w:val="clear" w:pos="432"/>
        <w:tab w:val="left" w:pos="420"/>
      </w:tabs>
      <w:adjustRightInd w:val="0"/>
      <w:snapToGrid w:val="0"/>
      <w:spacing w:before="160" w:after="160" w:line="360" w:lineRule="auto"/>
      <w:jc w:val="left"/>
      <w:outlineLvl w:val="0"/>
    </w:pPr>
    <w:rPr>
      <w:b/>
      <w:kern w:val="0"/>
      <w:sz w:val="36"/>
      <w:lang w:val="x-none" w:eastAsia="x-none"/>
    </w:rPr>
  </w:style>
  <w:style w:type="paragraph" w:styleId="2">
    <w:name w:val="heading 2"/>
    <w:basedOn w:val="a"/>
    <w:next w:val="a"/>
    <w:link w:val="2Char"/>
    <w:qFormat/>
    <w:pPr>
      <w:keepNext/>
      <w:keepLines/>
      <w:numPr>
        <w:ilvl w:val="1"/>
        <w:numId w:val="1"/>
      </w:numPr>
      <w:tabs>
        <w:tab w:val="left" w:pos="575"/>
      </w:tabs>
      <w:adjustRightInd w:val="0"/>
      <w:snapToGrid w:val="0"/>
      <w:spacing w:before="240" w:after="240" w:line="720" w:lineRule="atLeast"/>
      <w:outlineLvl w:val="1"/>
    </w:pPr>
    <w:rPr>
      <w:b/>
      <w:kern w:val="0"/>
      <w:sz w:val="28"/>
      <w:lang w:val="x-none" w:eastAsia="x-none"/>
    </w:rPr>
  </w:style>
  <w:style w:type="paragraph" w:styleId="3">
    <w:name w:val="heading 3"/>
    <w:basedOn w:val="a"/>
    <w:next w:val="a"/>
    <w:qFormat/>
    <w:pPr>
      <w:keepNext/>
      <w:keepLines/>
      <w:numPr>
        <w:ilvl w:val="2"/>
        <w:numId w:val="1"/>
      </w:numPr>
      <w:tabs>
        <w:tab w:val="left" w:pos="720"/>
      </w:tabs>
      <w:adjustRightInd w:val="0"/>
      <w:snapToGrid w:val="0"/>
      <w:spacing w:before="240" w:after="240" w:line="480" w:lineRule="atLeast"/>
      <w:outlineLvl w:val="2"/>
    </w:pPr>
    <w:rPr>
      <w:b/>
    </w:rPr>
  </w:style>
  <w:style w:type="paragraph" w:styleId="4">
    <w:name w:val="heading 4"/>
    <w:basedOn w:val="a"/>
    <w:next w:val="a"/>
    <w:qFormat/>
    <w:pPr>
      <w:keepNext/>
      <w:keepLines/>
      <w:numPr>
        <w:ilvl w:val="3"/>
        <w:numId w:val="1"/>
      </w:numPr>
      <w:tabs>
        <w:tab w:val="left" w:pos="864"/>
      </w:tabs>
      <w:spacing w:before="280" w:after="290" w:line="372" w:lineRule="auto"/>
      <w:outlineLvl w:val="3"/>
    </w:pPr>
    <w:rPr>
      <w:rFonts w:ascii="Arial" w:eastAsia="黑体" w:hAnsi="Arial"/>
      <w:b/>
      <w:sz w:val="28"/>
    </w:rPr>
  </w:style>
  <w:style w:type="paragraph" w:styleId="5">
    <w:name w:val="heading 5"/>
    <w:basedOn w:val="a"/>
    <w:next w:val="a"/>
    <w:qFormat/>
    <w:pPr>
      <w:keepNext/>
      <w:keepLines/>
      <w:numPr>
        <w:ilvl w:val="4"/>
        <w:numId w:val="1"/>
      </w:numPr>
      <w:tabs>
        <w:tab w:val="left" w:pos="1008"/>
      </w:tabs>
      <w:spacing w:before="280" w:after="290" w:line="372" w:lineRule="auto"/>
      <w:outlineLvl w:val="4"/>
    </w:pPr>
    <w:rPr>
      <w:b/>
      <w:sz w:val="28"/>
    </w:rPr>
  </w:style>
  <w:style w:type="paragraph" w:styleId="6">
    <w:name w:val="heading 6"/>
    <w:basedOn w:val="a"/>
    <w:next w:val="a"/>
    <w:qFormat/>
    <w:pPr>
      <w:keepNext/>
      <w:keepLines/>
      <w:numPr>
        <w:ilvl w:val="5"/>
        <w:numId w:val="1"/>
      </w:numPr>
      <w:tabs>
        <w:tab w:val="left" w:pos="1151"/>
      </w:tabs>
      <w:spacing w:before="240" w:after="64" w:line="317" w:lineRule="auto"/>
      <w:outlineLvl w:val="5"/>
    </w:pPr>
    <w:rPr>
      <w:rFonts w:ascii="Arial" w:eastAsia="黑体" w:hAnsi="Arial"/>
      <w:b/>
      <w:sz w:val="24"/>
    </w:rPr>
  </w:style>
  <w:style w:type="paragraph" w:styleId="7">
    <w:name w:val="heading 7"/>
    <w:basedOn w:val="a"/>
    <w:next w:val="a"/>
    <w:qFormat/>
    <w:pPr>
      <w:keepNext/>
      <w:keepLines/>
      <w:numPr>
        <w:ilvl w:val="6"/>
        <w:numId w:val="1"/>
      </w:numPr>
      <w:tabs>
        <w:tab w:val="left" w:pos="1296"/>
      </w:tabs>
      <w:spacing w:before="240" w:after="64" w:line="317" w:lineRule="auto"/>
      <w:outlineLvl w:val="6"/>
    </w:pPr>
    <w:rPr>
      <w:b/>
      <w:sz w:val="24"/>
    </w:rPr>
  </w:style>
  <w:style w:type="paragraph" w:styleId="8">
    <w:name w:val="heading 8"/>
    <w:basedOn w:val="a"/>
    <w:next w:val="a"/>
    <w:qFormat/>
    <w:pPr>
      <w:keepNext/>
      <w:keepLines/>
      <w:numPr>
        <w:ilvl w:val="7"/>
        <w:numId w:val="1"/>
      </w:numPr>
      <w:tabs>
        <w:tab w:val="left" w:pos="1440"/>
      </w:tabs>
      <w:spacing w:before="240" w:after="64" w:line="317" w:lineRule="auto"/>
      <w:outlineLvl w:val="7"/>
    </w:pPr>
    <w:rPr>
      <w:rFonts w:ascii="Arial" w:eastAsia="黑体" w:hAnsi="Arial"/>
      <w:sz w:val="24"/>
    </w:rPr>
  </w:style>
  <w:style w:type="paragraph" w:styleId="9">
    <w:name w:val="heading 9"/>
    <w:basedOn w:val="a"/>
    <w:next w:val="a"/>
    <w:qFormat/>
    <w:pPr>
      <w:keepNext/>
      <w:keepLines/>
      <w:numPr>
        <w:ilvl w:val="8"/>
        <w:numId w:val="1"/>
      </w:numPr>
      <w:tabs>
        <w:tab w:val="left" w:pos="1583"/>
      </w:tabs>
      <w:spacing w:before="240" w:after="64" w:line="317" w:lineRule="auto"/>
      <w:outlineLvl w:val="8"/>
    </w:pPr>
    <w:rPr>
      <w:rFonts w:ascii="Arial" w:eastAsia="黑体" w:hAnsi="Arial"/>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uiPriority w:val="99"/>
    <w:rPr>
      <w:color w:val="0000FF"/>
      <w:u w:val="single"/>
    </w:rPr>
  </w:style>
  <w:style w:type="character" w:customStyle="1" w:styleId="2Char0">
    <w:name w:val="正文文本 2 Char"/>
    <w:link w:val="20"/>
    <w:rPr>
      <w:kern w:val="2"/>
      <w:sz w:val="21"/>
    </w:rPr>
  </w:style>
  <w:style w:type="character" w:customStyle="1" w:styleId="1Char">
    <w:name w:val="标题 1 Char"/>
    <w:link w:val="1"/>
    <w:rPr>
      <w:b/>
      <w:sz w:val="36"/>
    </w:rPr>
  </w:style>
  <w:style w:type="character" w:customStyle="1" w:styleId="2CharChar">
    <w:name w:val="标题 2 Char Char"/>
    <w:rPr>
      <w:rFonts w:eastAsia="宋体"/>
      <w:b/>
      <w:kern w:val="2"/>
      <w:sz w:val="28"/>
      <w:lang w:val="en-US" w:eastAsia="zh-CN"/>
    </w:rPr>
  </w:style>
  <w:style w:type="character" w:styleId="a4">
    <w:name w:val="page number"/>
    <w:rPr>
      <w:rFonts w:ascii="Times New Roman" w:eastAsia="宋体" w:hAnsi="Times New Roman"/>
      <w:b/>
      <w:sz w:val="18"/>
    </w:rPr>
  </w:style>
  <w:style w:type="character" w:customStyle="1" w:styleId="2Char">
    <w:name w:val="标题 2 Char"/>
    <w:link w:val="2"/>
    <w:rPr>
      <w:b/>
      <w:sz w:val="28"/>
    </w:rPr>
  </w:style>
  <w:style w:type="paragraph" w:customStyle="1" w:styleId="a5">
    <w:name w:val="注："/>
    <w:basedOn w:val="a"/>
    <w:pPr>
      <w:spacing w:beforeLines="50" w:before="156" w:line="360" w:lineRule="auto"/>
    </w:pPr>
    <w:rPr>
      <w:b/>
    </w:rPr>
  </w:style>
  <w:style w:type="paragraph" w:styleId="a6">
    <w:name w:val="header"/>
    <w:basedOn w:val="a"/>
    <w:link w:val="Char"/>
    <w:pPr>
      <w:pBdr>
        <w:bottom w:val="single" w:sz="6" w:space="1" w:color="auto"/>
      </w:pBdr>
      <w:tabs>
        <w:tab w:val="center" w:pos="4153"/>
        <w:tab w:val="right" w:pos="8306"/>
      </w:tabs>
      <w:jc w:val="center"/>
    </w:pPr>
    <w:rPr>
      <w:b/>
      <w:sz w:val="18"/>
    </w:rPr>
  </w:style>
  <w:style w:type="paragraph" w:styleId="a7">
    <w:name w:val="Balloon Text"/>
    <w:basedOn w:val="a"/>
    <w:rPr>
      <w:sz w:val="18"/>
    </w:rPr>
  </w:style>
  <w:style w:type="paragraph" w:styleId="a8">
    <w:name w:val="footer"/>
    <w:basedOn w:val="a"/>
    <w:qFormat/>
    <w:pPr>
      <w:tabs>
        <w:tab w:val="center" w:pos="4153"/>
        <w:tab w:val="right" w:pos="8306"/>
      </w:tabs>
      <w:adjustRightInd w:val="0"/>
      <w:snapToGrid w:val="0"/>
      <w:jc w:val="center"/>
    </w:pPr>
    <w:rPr>
      <w:b/>
      <w:sz w:val="18"/>
    </w:rPr>
  </w:style>
  <w:style w:type="paragraph" w:styleId="a9">
    <w:name w:val="Title"/>
    <w:basedOn w:val="a"/>
    <w:qFormat/>
    <w:pPr>
      <w:spacing w:before="240" w:after="60"/>
      <w:jc w:val="center"/>
      <w:outlineLvl w:val="0"/>
    </w:pPr>
    <w:rPr>
      <w:rFonts w:ascii="Arial" w:hAnsi="Arial"/>
      <w:b/>
      <w:sz w:val="32"/>
    </w:rPr>
  </w:style>
  <w:style w:type="paragraph" w:styleId="aa">
    <w:name w:val="caption"/>
    <w:basedOn w:val="a"/>
    <w:next w:val="a"/>
    <w:qFormat/>
    <w:pPr>
      <w:spacing w:before="120" w:after="120" w:line="360" w:lineRule="atLeast"/>
      <w:jc w:val="center"/>
    </w:pPr>
    <w:rPr>
      <w:sz w:val="18"/>
    </w:rPr>
  </w:style>
  <w:style w:type="paragraph" w:customStyle="1" w:styleId="ab">
    <w:name w:val="表"/>
    <w:basedOn w:val="a"/>
    <w:pPr>
      <w:spacing w:beforeLines="50" w:before="156"/>
      <w:ind w:rightChars="2"/>
      <w:jc w:val="center"/>
    </w:pPr>
  </w:style>
  <w:style w:type="paragraph" w:styleId="ac">
    <w:name w:val="Document Map"/>
    <w:basedOn w:val="a"/>
    <w:pPr>
      <w:shd w:val="clear" w:color="auto" w:fill="000080"/>
    </w:pPr>
  </w:style>
  <w:style w:type="paragraph" w:styleId="30">
    <w:name w:val="目录 3"/>
    <w:basedOn w:val="a"/>
    <w:next w:val="a"/>
    <w:uiPriority w:val="39"/>
    <w:pPr>
      <w:spacing w:line="360" w:lineRule="atLeast"/>
      <w:ind w:leftChars="400" w:left="400"/>
    </w:pPr>
  </w:style>
  <w:style w:type="paragraph" w:styleId="ad">
    <w:name w:val="Normal Indent"/>
    <w:basedOn w:val="a"/>
    <w:pPr>
      <w:ind w:firstLine="420"/>
    </w:pPr>
  </w:style>
  <w:style w:type="paragraph" w:styleId="ae">
    <w:name w:val="table of figures"/>
    <w:basedOn w:val="a"/>
    <w:next w:val="a"/>
    <w:pPr>
      <w:adjustRightInd w:val="0"/>
      <w:snapToGrid w:val="0"/>
      <w:spacing w:line="360" w:lineRule="atLeast"/>
    </w:pPr>
  </w:style>
  <w:style w:type="paragraph" w:customStyle="1" w:styleId="TableHeading">
    <w:name w:val="Table Heading"/>
    <w:basedOn w:val="20"/>
    <w:rPr>
      <w:rFonts w:ascii="Arial Narrow" w:hAnsi="Arial Narrow"/>
      <w:sz w:val="24"/>
    </w:rPr>
  </w:style>
  <w:style w:type="paragraph" w:styleId="10">
    <w:name w:val="目录 1"/>
    <w:basedOn w:val="a"/>
    <w:next w:val="a"/>
    <w:uiPriority w:val="39"/>
    <w:pPr>
      <w:adjustRightInd w:val="0"/>
      <w:snapToGrid w:val="0"/>
      <w:spacing w:line="360" w:lineRule="atLeast"/>
    </w:pPr>
    <w:rPr>
      <w:b/>
    </w:rPr>
  </w:style>
  <w:style w:type="paragraph" w:styleId="20">
    <w:name w:val="Body Text 2"/>
    <w:basedOn w:val="a"/>
    <w:link w:val="2Char0"/>
    <w:pPr>
      <w:spacing w:after="120" w:line="480" w:lineRule="auto"/>
    </w:pPr>
    <w:rPr>
      <w:lang w:val="x-none" w:eastAsia="x-none"/>
    </w:rPr>
  </w:style>
  <w:style w:type="paragraph" w:styleId="21">
    <w:name w:val="目录 2"/>
    <w:basedOn w:val="a"/>
    <w:next w:val="a"/>
    <w:uiPriority w:val="39"/>
    <w:pPr>
      <w:spacing w:line="360" w:lineRule="atLeast"/>
      <w:ind w:leftChars="200" w:left="200"/>
    </w:pPr>
  </w:style>
  <w:style w:type="paragraph" w:customStyle="1" w:styleId="af">
    <w:name w:val="图"/>
    <w:basedOn w:val="a"/>
    <w:pPr>
      <w:adjustRightInd w:val="0"/>
      <w:snapToGrid w:val="0"/>
      <w:spacing w:before="120" w:after="120" w:line="360" w:lineRule="atLeast"/>
      <w:jc w:val="center"/>
    </w:pPr>
    <w:rPr>
      <w:sz w:val="18"/>
    </w:rPr>
  </w:style>
  <w:style w:type="paragraph" w:customStyle="1" w:styleId="BodyText1">
    <w:name w:val="Body Text 1"/>
    <w:basedOn w:val="20"/>
    <w:rPr>
      <w:b/>
      <w:sz w:val="24"/>
    </w:rPr>
  </w:style>
  <w:style w:type="paragraph" w:customStyle="1" w:styleId="TOCHeading">
    <w:name w:val="TOC Heading"/>
    <w:basedOn w:val="1"/>
    <w:next w:val="a"/>
    <w:uiPriority w:val="39"/>
    <w:unhideWhenUsed/>
    <w:qFormat/>
    <w:rsid w:val="00DC22E9"/>
    <w:pPr>
      <w:keepLines/>
      <w:widowControl/>
      <w:numPr>
        <w:numId w:val="0"/>
      </w:numPr>
      <w:adjustRightInd/>
      <w:snapToGrid/>
      <w:spacing w:before="240" w:after="0" w:line="259" w:lineRule="auto"/>
      <w:outlineLvl w:val="9"/>
    </w:pPr>
    <w:rPr>
      <w:rFonts w:ascii="Calibri Light" w:hAnsi="Calibri Light"/>
      <w:b w:val="0"/>
      <w:color w:val="2E75B5"/>
      <w:sz w:val="32"/>
      <w:szCs w:val="32"/>
    </w:rPr>
  </w:style>
  <w:style w:type="character" w:customStyle="1" w:styleId="Char">
    <w:name w:val="页眉 Char"/>
    <w:basedOn w:val="a0"/>
    <w:link w:val="a6"/>
    <w:rsid w:val="00645905"/>
    <w:rPr>
      <w:b/>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CMMI&#34920;&#2133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723558-A6E3-472C-BCCF-9521B326F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CMMI表单模板.dot</Template>
  <TotalTime>0</TotalTime>
  <Pages>3</Pages>
  <Words>1223</Words>
  <Characters>6972</Characters>
  <Application>Microsoft Office Word</Application>
  <DocSecurity>0</DocSecurity>
  <PresentationFormat/>
  <Lines>58</Lines>
  <Paragraphs>16</Paragraphs>
  <Slides>0</Slides>
  <Notes>0</Notes>
  <HiddenSlides>0</HiddenSlides>
  <MMClips>0</MMClips>
  <ScaleCrop>false</ScaleCrop>
  <Manager/>
  <Company>supcon</Company>
  <LinksUpToDate>false</LinksUpToDate>
  <CharactersWithSpaces>8179</CharactersWithSpaces>
  <SharedDoc>false</SharedDoc>
  <HLinks>
    <vt:vector size="240" baseType="variant">
      <vt:variant>
        <vt:i4>1769532</vt:i4>
      </vt:variant>
      <vt:variant>
        <vt:i4>236</vt:i4>
      </vt:variant>
      <vt:variant>
        <vt:i4>0</vt:i4>
      </vt:variant>
      <vt:variant>
        <vt:i4>5</vt:i4>
      </vt:variant>
      <vt:variant>
        <vt:lpwstr/>
      </vt:variant>
      <vt:variant>
        <vt:lpwstr>_Toc509135383</vt:lpwstr>
      </vt:variant>
      <vt:variant>
        <vt:i4>1769532</vt:i4>
      </vt:variant>
      <vt:variant>
        <vt:i4>230</vt:i4>
      </vt:variant>
      <vt:variant>
        <vt:i4>0</vt:i4>
      </vt:variant>
      <vt:variant>
        <vt:i4>5</vt:i4>
      </vt:variant>
      <vt:variant>
        <vt:lpwstr/>
      </vt:variant>
      <vt:variant>
        <vt:lpwstr>_Toc509135382</vt:lpwstr>
      </vt:variant>
      <vt:variant>
        <vt:i4>1769532</vt:i4>
      </vt:variant>
      <vt:variant>
        <vt:i4>224</vt:i4>
      </vt:variant>
      <vt:variant>
        <vt:i4>0</vt:i4>
      </vt:variant>
      <vt:variant>
        <vt:i4>5</vt:i4>
      </vt:variant>
      <vt:variant>
        <vt:lpwstr/>
      </vt:variant>
      <vt:variant>
        <vt:lpwstr>_Toc509135381</vt:lpwstr>
      </vt:variant>
      <vt:variant>
        <vt:i4>1769532</vt:i4>
      </vt:variant>
      <vt:variant>
        <vt:i4>218</vt:i4>
      </vt:variant>
      <vt:variant>
        <vt:i4>0</vt:i4>
      </vt:variant>
      <vt:variant>
        <vt:i4>5</vt:i4>
      </vt:variant>
      <vt:variant>
        <vt:lpwstr/>
      </vt:variant>
      <vt:variant>
        <vt:lpwstr>_Toc509135380</vt:lpwstr>
      </vt:variant>
      <vt:variant>
        <vt:i4>1310780</vt:i4>
      </vt:variant>
      <vt:variant>
        <vt:i4>212</vt:i4>
      </vt:variant>
      <vt:variant>
        <vt:i4>0</vt:i4>
      </vt:variant>
      <vt:variant>
        <vt:i4>5</vt:i4>
      </vt:variant>
      <vt:variant>
        <vt:lpwstr/>
      </vt:variant>
      <vt:variant>
        <vt:lpwstr>_Toc509135379</vt:lpwstr>
      </vt:variant>
      <vt:variant>
        <vt:i4>1310780</vt:i4>
      </vt:variant>
      <vt:variant>
        <vt:i4>206</vt:i4>
      </vt:variant>
      <vt:variant>
        <vt:i4>0</vt:i4>
      </vt:variant>
      <vt:variant>
        <vt:i4>5</vt:i4>
      </vt:variant>
      <vt:variant>
        <vt:lpwstr/>
      </vt:variant>
      <vt:variant>
        <vt:lpwstr>_Toc509135378</vt:lpwstr>
      </vt:variant>
      <vt:variant>
        <vt:i4>1310780</vt:i4>
      </vt:variant>
      <vt:variant>
        <vt:i4>200</vt:i4>
      </vt:variant>
      <vt:variant>
        <vt:i4>0</vt:i4>
      </vt:variant>
      <vt:variant>
        <vt:i4>5</vt:i4>
      </vt:variant>
      <vt:variant>
        <vt:lpwstr/>
      </vt:variant>
      <vt:variant>
        <vt:lpwstr>_Toc509135377</vt:lpwstr>
      </vt:variant>
      <vt:variant>
        <vt:i4>1310780</vt:i4>
      </vt:variant>
      <vt:variant>
        <vt:i4>194</vt:i4>
      </vt:variant>
      <vt:variant>
        <vt:i4>0</vt:i4>
      </vt:variant>
      <vt:variant>
        <vt:i4>5</vt:i4>
      </vt:variant>
      <vt:variant>
        <vt:lpwstr/>
      </vt:variant>
      <vt:variant>
        <vt:lpwstr>_Toc509135376</vt:lpwstr>
      </vt:variant>
      <vt:variant>
        <vt:i4>1310780</vt:i4>
      </vt:variant>
      <vt:variant>
        <vt:i4>188</vt:i4>
      </vt:variant>
      <vt:variant>
        <vt:i4>0</vt:i4>
      </vt:variant>
      <vt:variant>
        <vt:i4>5</vt:i4>
      </vt:variant>
      <vt:variant>
        <vt:lpwstr/>
      </vt:variant>
      <vt:variant>
        <vt:lpwstr>_Toc509135375</vt:lpwstr>
      </vt:variant>
      <vt:variant>
        <vt:i4>1310780</vt:i4>
      </vt:variant>
      <vt:variant>
        <vt:i4>182</vt:i4>
      </vt:variant>
      <vt:variant>
        <vt:i4>0</vt:i4>
      </vt:variant>
      <vt:variant>
        <vt:i4>5</vt:i4>
      </vt:variant>
      <vt:variant>
        <vt:lpwstr/>
      </vt:variant>
      <vt:variant>
        <vt:lpwstr>_Toc509135374</vt:lpwstr>
      </vt:variant>
      <vt:variant>
        <vt:i4>1310780</vt:i4>
      </vt:variant>
      <vt:variant>
        <vt:i4>176</vt:i4>
      </vt:variant>
      <vt:variant>
        <vt:i4>0</vt:i4>
      </vt:variant>
      <vt:variant>
        <vt:i4>5</vt:i4>
      </vt:variant>
      <vt:variant>
        <vt:lpwstr/>
      </vt:variant>
      <vt:variant>
        <vt:lpwstr>_Toc509135373</vt:lpwstr>
      </vt:variant>
      <vt:variant>
        <vt:i4>1310780</vt:i4>
      </vt:variant>
      <vt:variant>
        <vt:i4>170</vt:i4>
      </vt:variant>
      <vt:variant>
        <vt:i4>0</vt:i4>
      </vt:variant>
      <vt:variant>
        <vt:i4>5</vt:i4>
      </vt:variant>
      <vt:variant>
        <vt:lpwstr/>
      </vt:variant>
      <vt:variant>
        <vt:lpwstr>_Toc509135372</vt:lpwstr>
      </vt:variant>
      <vt:variant>
        <vt:i4>1310780</vt:i4>
      </vt:variant>
      <vt:variant>
        <vt:i4>164</vt:i4>
      </vt:variant>
      <vt:variant>
        <vt:i4>0</vt:i4>
      </vt:variant>
      <vt:variant>
        <vt:i4>5</vt:i4>
      </vt:variant>
      <vt:variant>
        <vt:lpwstr/>
      </vt:variant>
      <vt:variant>
        <vt:lpwstr>_Toc509135371</vt:lpwstr>
      </vt:variant>
      <vt:variant>
        <vt:i4>1310780</vt:i4>
      </vt:variant>
      <vt:variant>
        <vt:i4>158</vt:i4>
      </vt:variant>
      <vt:variant>
        <vt:i4>0</vt:i4>
      </vt:variant>
      <vt:variant>
        <vt:i4>5</vt:i4>
      </vt:variant>
      <vt:variant>
        <vt:lpwstr/>
      </vt:variant>
      <vt:variant>
        <vt:lpwstr>_Toc509135370</vt:lpwstr>
      </vt:variant>
      <vt:variant>
        <vt:i4>1376316</vt:i4>
      </vt:variant>
      <vt:variant>
        <vt:i4>152</vt:i4>
      </vt:variant>
      <vt:variant>
        <vt:i4>0</vt:i4>
      </vt:variant>
      <vt:variant>
        <vt:i4>5</vt:i4>
      </vt:variant>
      <vt:variant>
        <vt:lpwstr/>
      </vt:variant>
      <vt:variant>
        <vt:lpwstr>_Toc509135369</vt:lpwstr>
      </vt:variant>
      <vt:variant>
        <vt:i4>1376316</vt:i4>
      </vt:variant>
      <vt:variant>
        <vt:i4>146</vt:i4>
      </vt:variant>
      <vt:variant>
        <vt:i4>0</vt:i4>
      </vt:variant>
      <vt:variant>
        <vt:i4>5</vt:i4>
      </vt:variant>
      <vt:variant>
        <vt:lpwstr/>
      </vt:variant>
      <vt:variant>
        <vt:lpwstr>_Toc509135368</vt:lpwstr>
      </vt:variant>
      <vt:variant>
        <vt:i4>1376316</vt:i4>
      </vt:variant>
      <vt:variant>
        <vt:i4>140</vt:i4>
      </vt:variant>
      <vt:variant>
        <vt:i4>0</vt:i4>
      </vt:variant>
      <vt:variant>
        <vt:i4>5</vt:i4>
      </vt:variant>
      <vt:variant>
        <vt:lpwstr/>
      </vt:variant>
      <vt:variant>
        <vt:lpwstr>_Toc509135367</vt:lpwstr>
      </vt:variant>
      <vt:variant>
        <vt:i4>1376316</vt:i4>
      </vt:variant>
      <vt:variant>
        <vt:i4>134</vt:i4>
      </vt:variant>
      <vt:variant>
        <vt:i4>0</vt:i4>
      </vt:variant>
      <vt:variant>
        <vt:i4>5</vt:i4>
      </vt:variant>
      <vt:variant>
        <vt:lpwstr/>
      </vt:variant>
      <vt:variant>
        <vt:lpwstr>_Toc509135366</vt:lpwstr>
      </vt:variant>
      <vt:variant>
        <vt:i4>1376316</vt:i4>
      </vt:variant>
      <vt:variant>
        <vt:i4>128</vt:i4>
      </vt:variant>
      <vt:variant>
        <vt:i4>0</vt:i4>
      </vt:variant>
      <vt:variant>
        <vt:i4>5</vt:i4>
      </vt:variant>
      <vt:variant>
        <vt:lpwstr/>
      </vt:variant>
      <vt:variant>
        <vt:lpwstr>_Toc509135365</vt:lpwstr>
      </vt:variant>
      <vt:variant>
        <vt:i4>1376316</vt:i4>
      </vt:variant>
      <vt:variant>
        <vt:i4>122</vt:i4>
      </vt:variant>
      <vt:variant>
        <vt:i4>0</vt:i4>
      </vt:variant>
      <vt:variant>
        <vt:i4>5</vt:i4>
      </vt:variant>
      <vt:variant>
        <vt:lpwstr/>
      </vt:variant>
      <vt:variant>
        <vt:lpwstr>_Toc509135364</vt:lpwstr>
      </vt:variant>
      <vt:variant>
        <vt:i4>1376316</vt:i4>
      </vt:variant>
      <vt:variant>
        <vt:i4>116</vt:i4>
      </vt:variant>
      <vt:variant>
        <vt:i4>0</vt:i4>
      </vt:variant>
      <vt:variant>
        <vt:i4>5</vt:i4>
      </vt:variant>
      <vt:variant>
        <vt:lpwstr/>
      </vt:variant>
      <vt:variant>
        <vt:lpwstr>_Toc509135363</vt:lpwstr>
      </vt:variant>
      <vt:variant>
        <vt:i4>1376316</vt:i4>
      </vt:variant>
      <vt:variant>
        <vt:i4>110</vt:i4>
      </vt:variant>
      <vt:variant>
        <vt:i4>0</vt:i4>
      </vt:variant>
      <vt:variant>
        <vt:i4>5</vt:i4>
      </vt:variant>
      <vt:variant>
        <vt:lpwstr/>
      </vt:variant>
      <vt:variant>
        <vt:lpwstr>_Toc509135362</vt:lpwstr>
      </vt:variant>
      <vt:variant>
        <vt:i4>1376316</vt:i4>
      </vt:variant>
      <vt:variant>
        <vt:i4>104</vt:i4>
      </vt:variant>
      <vt:variant>
        <vt:i4>0</vt:i4>
      </vt:variant>
      <vt:variant>
        <vt:i4>5</vt:i4>
      </vt:variant>
      <vt:variant>
        <vt:lpwstr/>
      </vt:variant>
      <vt:variant>
        <vt:lpwstr>_Toc509135361</vt:lpwstr>
      </vt:variant>
      <vt:variant>
        <vt:i4>1376316</vt:i4>
      </vt:variant>
      <vt:variant>
        <vt:i4>98</vt:i4>
      </vt:variant>
      <vt:variant>
        <vt:i4>0</vt:i4>
      </vt:variant>
      <vt:variant>
        <vt:i4>5</vt:i4>
      </vt:variant>
      <vt:variant>
        <vt:lpwstr/>
      </vt:variant>
      <vt:variant>
        <vt:lpwstr>_Toc509135360</vt:lpwstr>
      </vt:variant>
      <vt:variant>
        <vt:i4>1441852</vt:i4>
      </vt:variant>
      <vt:variant>
        <vt:i4>92</vt:i4>
      </vt:variant>
      <vt:variant>
        <vt:i4>0</vt:i4>
      </vt:variant>
      <vt:variant>
        <vt:i4>5</vt:i4>
      </vt:variant>
      <vt:variant>
        <vt:lpwstr/>
      </vt:variant>
      <vt:variant>
        <vt:lpwstr>_Toc509135359</vt:lpwstr>
      </vt:variant>
      <vt:variant>
        <vt:i4>1441852</vt:i4>
      </vt:variant>
      <vt:variant>
        <vt:i4>86</vt:i4>
      </vt:variant>
      <vt:variant>
        <vt:i4>0</vt:i4>
      </vt:variant>
      <vt:variant>
        <vt:i4>5</vt:i4>
      </vt:variant>
      <vt:variant>
        <vt:lpwstr/>
      </vt:variant>
      <vt:variant>
        <vt:lpwstr>_Toc509135358</vt:lpwstr>
      </vt:variant>
      <vt:variant>
        <vt:i4>1441852</vt:i4>
      </vt:variant>
      <vt:variant>
        <vt:i4>80</vt:i4>
      </vt:variant>
      <vt:variant>
        <vt:i4>0</vt:i4>
      </vt:variant>
      <vt:variant>
        <vt:i4>5</vt:i4>
      </vt:variant>
      <vt:variant>
        <vt:lpwstr/>
      </vt:variant>
      <vt:variant>
        <vt:lpwstr>_Toc509135357</vt:lpwstr>
      </vt:variant>
      <vt:variant>
        <vt:i4>1441852</vt:i4>
      </vt:variant>
      <vt:variant>
        <vt:i4>74</vt:i4>
      </vt:variant>
      <vt:variant>
        <vt:i4>0</vt:i4>
      </vt:variant>
      <vt:variant>
        <vt:i4>5</vt:i4>
      </vt:variant>
      <vt:variant>
        <vt:lpwstr/>
      </vt:variant>
      <vt:variant>
        <vt:lpwstr>_Toc509135356</vt:lpwstr>
      </vt:variant>
      <vt:variant>
        <vt:i4>1441852</vt:i4>
      </vt:variant>
      <vt:variant>
        <vt:i4>68</vt:i4>
      </vt:variant>
      <vt:variant>
        <vt:i4>0</vt:i4>
      </vt:variant>
      <vt:variant>
        <vt:i4>5</vt:i4>
      </vt:variant>
      <vt:variant>
        <vt:lpwstr/>
      </vt:variant>
      <vt:variant>
        <vt:lpwstr>_Toc509135355</vt:lpwstr>
      </vt:variant>
      <vt:variant>
        <vt:i4>1441852</vt:i4>
      </vt:variant>
      <vt:variant>
        <vt:i4>62</vt:i4>
      </vt:variant>
      <vt:variant>
        <vt:i4>0</vt:i4>
      </vt:variant>
      <vt:variant>
        <vt:i4>5</vt:i4>
      </vt:variant>
      <vt:variant>
        <vt:lpwstr/>
      </vt:variant>
      <vt:variant>
        <vt:lpwstr>_Toc509135354</vt:lpwstr>
      </vt:variant>
      <vt:variant>
        <vt:i4>1441852</vt:i4>
      </vt:variant>
      <vt:variant>
        <vt:i4>56</vt:i4>
      </vt:variant>
      <vt:variant>
        <vt:i4>0</vt:i4>
      </vt:variant>
      <vt:variant>
        <vt:i4>5</vt:i4>
      </vt:variant>
      <vt:variant>
        <vt:lpwstr/>
      </vt:variant>
      <vt:variant>
        <vt:lpwstr>_Toc509135353</vt:lpwstr>
      </vt:variant>
      <vt:variant>
        <vt:i4>1441852</vt:i4>
      </vt:variant>
      <vt:variant>
        <vt:i4>50</vt:i4>
      </vt:variant>
      <vt:variant>
        <vt:i4>0</vt:i4>
      </vt:variant>
      <vt:variant>
        <vt:i4>5</vt:i4>
      </vt:variant>
      <vt:variant>
        <vt:lpwstr/>
      </vt:variant>
      <vt:variant>
        <vt:lpwstr>_Toc509135352</vt:lpwstr>
      </vt:variant>
      <vt:variant>
        <vt:i4>1441852</vt:i4>
      </vt:variant>
      <vt:variant>
        <vt:i4>44</vt:i4>
      </vt:variant>
      <vt:variant>
        <vt:i4>0</vt:i4>
      </vt:variant>
      <vt:variant>
        <vt:i4>5</vt:i4>
      </vt:variant>
      <vt:variant>
        <vt:lpwstr/>
      </vt:variant>
      <vt:variant>
        <vt:lpwstr>_Toc509135351</vt:lpwstr>
      </vt:variant>
      <vt:variant>
        <vt:i4>1441852</vt:i4>
      </vt:variant>
      <vt:variant>
        <vt:i4>38</vt:i4>
      </vt:variant>
      <vt:variant>
        <vt:i4>0</vt:i4>
      </vt:variant>
      <vt:variant>
        <vt:i4>5</vt:i4>
      </vt:variant>
      <vt:variant>
        <vt:lpwstr/>
      </vt:variant>
      <vt:variant>
        <vt:lpwstr>_Toc509135350</vt:lpwstr>
      </vt:variant>
      <vt:variant>
        <vt:i4>1507388</vt:i4>
      </vt:variant>
      <vt:variant>
        <vt:i4>32</vt:i4>
      </vt:variant>
      <vt:variant>
        <vt:i4>0</vt:i4>
      </vt:variant>
      <vt:variant>
        <vt:i4>5</vt:i4>
      </vt:variant>
      <vt:variant>
        <vt:lpwstr/>
      </vt:variant>
      <vt:variant>
        <vt:lpwstr>_Toc509135349</vt:lpwstr>
      </vt:variant>
      <vt:variant>
        <vt:i4>1507388</vt:i4>
      </vt:variant>
      <vt:variant>
        <vt:i4>26</vt:i4>
      </vt:variant>
      <vt:variant>
        <vt:i4>0</vt:i4>
      </vt:variant>
      <vt:variant>
        <vt:i4>5</vt:i4>
      </vt:variant>
      <vt:variant>
        <vt:lpwstr/>
      </vt:variant>
      <vt:variant>
        <vt:lpwstr>_Toc509135348</vt:lpwstr>
      </vt:variant>
      <vt:variant>
        <vt:i4>1507388</vt:i4>
      </vt:variant>
      <vt:variant>
        <vt:i4>20</vt:i4>
      </vt:variant>
      <vt:variant>
        <vt:i4>0</vt:i4>
      </vt:variant>
      <vt:variant>
        <vt:i4>5</vt:i4>
      </vt:variant>
      <vt:variant>
        <vt:lpwstr/>
      </vt:variant>
      <vt:variant>
        <vt:lpwstr>_Toc509135347</vt:lpwstr>
      </vt:variant>
      <vt:variant>
        <vt:i4>1507388</vt:i4>
      </vt:variant>
      <vt:variant>
        <vt:i4>14</vt:i4>
      </vt:variant>
      <vt:variant>
        <vt:i4>0</vt:i4>
      </vt:variant>
      <vt:variant>
        <vt:i4>5</vt:i4>
      </vt:variant>
      <vt:variant>
        <vt:lpwstr/>
      </vt:variant>
      <vt:variant>
        <vt:lpwstr>_Toc509135346</vt:lpwstr>
      </vt:variant>
      <vt:variant>
        <vt:i4>1507388</vt:i4>
      </vt:variant>
      <vt:variant>
        <vt:i4>8</vt:i4>
      </vt:variant>
      <vt:variant>
        <vt:i4>0</vt:i4>
      </vt:variant>
      <vt:variant>
        <vt:i4>5</vt:i4>
      </vt:variant>
      <vt:variant>
        <vt:lpwstr/>
      </vt:variant>
      <vt:variant>
        <vt:lpwstr>_Toc509135345</vt:lpwstr>
      </vt:variant>
      <vt:variant>
        <vt:i4>1507388</vt:i4>
      </vt:variant>
      <vt:variant>
        <vt:i4>2</vt:i4>
      </vt:variant>
      <vt:variant>
        <vt:i4>0</vt:i4>
      </vt:variant>
      <vt:variant>
        <vt:i4>5</vt:i4>
      </vt:variant>
      <vt:variant>
        <vt:lpwstr/>
      </vt:variant>
      <vt:variant>
        <vt:lpwstr>_Toc509135344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CMMI表单模板</dc:title>
  <dc:subject/>
  <dc:creator>CXIAOBAO</dc:creator>
  <cp:keywords/>
  <dc:description/>
  <cp:lastModifiedBy>南 王</cp:lastModifiedBy>
  <cp:revision>2</cp:revision>
  <cp:lastPrinted>1601-01-01T00:00:00Z</cp:lastPrinted>
  <dcterms:created xsi:type="dcterms:W3CDTF">2026-06-02T00:47:00Z</dcterms:created>
  <dcterms:modified xsi:type="dcterms:W3CDTF">2026-06-02T00:47:00Z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2052-6.4.0.1850</vt:lpwstr>
  </property>
</Properties>
</file>